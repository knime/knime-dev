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F53B6" w:rsidRDefault="009F53B6" w:rsidP="009F53B6">
      <w:bookmarkStart w:id="0" w:name="_Toc273106839"/>
    </w:p>
    <w:p w:rsidR="00B4758F" w:rsidRDefault="00410D64">
      <w:pPr>
        <w:pStyle w:val="Inhaltsverzeichnisberschrift"/>
      </w:pPr>
      <w:r>
        <w:rPr>
          <w:noProof/>
          <w:lang w:val="en-US" w:eastAsia="en-US"/>
        </w:rPr>
        <mc:AlternateContent>
          <mc:Choice Requires="wps">
            <w:drawing>
              <wp:anchor distT="0" distB="0" distL="114300" distR="114300" simplePos="0" relativeHeight="251680768" behindDoc="0" locked="0" layoutInCell="1" allowOverlap="1" wp14:anchorId="6850AD00" wp14:editId="7A09C053">
                <wp:simplePos x="0" y="0"/>
                <wp:positionH relativeFrom="column">
                  <wp:posOffset>814705</wp:posOffset>
                </wp:positionH>
                <wp:positionV relativeFrom="paragraph">
                  <wp:posOffset>6994525</wp:posOffset>
                </wp:positionV>
                <wp:extent cx="4543425" cy="1657350"/>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657350"/>
                        </a:xfrm>
                        <a:prstGeom prst="rect">
                          <a:avLst/>
                        </a:prstGeom>
                        <a:noFill/>
                        <a:ln>
                          <a:noFill/>
                        </a:ln>
                        <a:extLst/>
                      </wps:spPr>
                      <wps:txbx>
                        <w:txbxContent>
                          <w:p w:rsidR="00A03DBB" w:rsidRPr="003D3910" w:rsidRDefault="00A03DBB" w:rsidP="00410D64">
                            <w:pPr>
                              <w:jc w:val="center"/>
                              <w:rPr>
                                <w:rFonts w:ascii="Calibri" w:hAnsi="Calibri" w:cs="Calibri"/>
                                <w:sz w:val="72"/>
                                <w:szCs w:val="72"/>
                                <w:lang w:val="en-US"/>
                              </w:rPr>
                            </w:pPr>
                            <w:r>
                              <w:rPr>
                                <w:rFonts w:ascii="Calibri" w:hAnsi="Calibri" w:cs="Calibri"/>
                                <w:sz w:val="72"/>
                                <w:szCs w:val="72"/>
                                <w:lang w:val="en-US"/>
                              </w:rPr>
                              <w:t>Regression Tests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4.15pt;margin-top:550.75pt;width:357.75pt;height:1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" filled="f" stroked="f">
                <v:textbox>
                  <w:txbxContent>
                    <w:p w:rsidR="00A03DBB" w:rsidRPr="003D3910" w:rsidRDefault="00A03DBB" w:rsidP="00410D64">
                      <w:pPr>
                        <w:jc w:val="center"/>
                        <w:rPr>
                          <w:rFonts w:ascii="Calibri" w:hAnsi="Calibri" w:cs="Calibri"/>
                          <w:sz w:val="72"/>
                          <w:szCs w:val="72"/>
                          <w:lang w:val="en-US"/>
                        </w:rPr>
                      </w:pPr>
                      <w:r>
                        <w:rPr>
                          <w:rFonts w:ascii="Calibri" w:hAnsi="Calibri" w:cs="Calibri"/>
                          <w:sz w:val="72"/>
                          <w:szCs w:val="72"/>
                          <w:lang w:val="en-US"/>
                        </w:rPr>
                        <w:t>Regression Tests</w:t>
                      </w:r>
                    </w:p>
                  </w:txbxContent>
                </v:textbox>
              </v:shape>
            </w:pict>
          </mc:Fallback>
        </mc:AlternateContent>
      </w:r>
      <w:r>
        <w:rPr>
          <w:noProof/>
          <w:lang w:val="en-US" w:eastAsia="en-US"/>
        </w:rPr>
        <mc:AlternateContent>
          <mc:Choice Requires="wps">
            <w:drawing>
              <wp:anchor distT="0" distB="0" distL="114300" distR="114300" simplePos="0" relativeHeight="251623416" behindDoc="0" locked="0" layoutInCell="1" allowOverlap="1" wp14:anchorId="63241C7F" wp14:editId="7B662700">
                <wp:simplePos x="0" y="0"/>
                <wp:positionH relativeFrom="column">
                  <wp:posOffset>-1014095</wp:posOffset>
                </wp:positionH>
                <wp:positionV relativeFrom="paragraph">
                  <wp:posOffset>6308725</wp:posOffset>
                </wp:positionV>
                <wp:extent cx="7743825" cy="3362325"/>
                <wp:effectExtent l="0" t="0" r="9525" b="9525"/>
                <wp:wrapNone/>
                <wp:docPr id="2" name="Rectangle 2"/>
                <wp:cNvGraphicFramePr/>
                <a:graphic xmlns:a="http://schemas.openxmlformats.org/drawingml/2006/main">
                  <a:graphicData uri="http://schemas.microsoft.com/office/word/2010/wordprocessingShape">
                    <wps:wsp>
                      <wps:cNvSpPr/>
                      <wps:spPr>
                        <a:xfrm>
                          <a:off x="0" y="0"/>
                          <a:ext cx="7743825" cy="3362325"/>
                        </a:xfrm>
                        <a:prstGeom prst="rect">
                          <a:avLst/>
                        </a:prstGeom>
                        <a:solidFill>
                          <a:srgbClr val="F4B624"/>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79.85pt;margin-top:496.75pt;width:609.75pt;height:264.75pt;z-index:251623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" fillcolor="#f4b624" stroked="f" strokeweight="1pt"/>
            </w:pict>
          </mc:Fallback>
        </mc:AlternateContent>
      </w:r>
      <w:r>
        <w:rPr>
          <w:noProof/>
          <w:lang w:val="en-US" w:eastAsia="en-US"/>
        </w:rPr>
        <w:drawing>
          <wp:anchor distT="0" distB="0" distL="114300" distR="114300" simplePos="0" relativeHeight="251751424" behindDoc="0" locked="0" layoutInCell="1" allowOverlap="1" wp14:anchorId="18F3164D" wp14:editId="40AB3FA5">
            <wp:simplePos x="0" y="0"/>
            <wp:positionH relativeFrom="column">
              <wp:posOffset>995680</wp:posOffset>
            </wp:positionH>
            <wp:positionV relativeFrom="paragraph">
              <wp:posOffset>3556000</wp:posOffset>
            </wp:positionV>
            <wp:extent cx="3906000" cy="1764000"/>
            <wp:effectExtent l="0" t="0" r="0" b="8255"/>
            <wp:wrapNone/>
            <wp:docPr id="32" name="Bild 1" descr="KNIME_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IME_logo_wh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6000" cy="17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53B6">
        <w:br w:type="page"/>
      </w:r>
      <w:r w:rsidR="006C5AD7">
        <w:lastRenderedPageBreak/>
        <w:t>Table Of Contents</w:t>
      </w:r>
    </w:p>
    <w:p w:rsidR="00453995" w:rsidRDefault="00B4758F">
      <w:pPr>
        <w:pStyle w:val="Verzeichnis1"/>
        <w:rPr>
          <w:rFonts w:asciiTheme="minorHAnsi" w:eastAsiaTheme="minorEastAsia" w:hAnsiTheme="minorHAnsi" w:cstheme="minorBidi"/>
          <w:b w:val="0"/>
          <w:szCs w:val="22"/>
          <w:lang w:val="en-US" w:eastAsia="en-US"/>
        </w:rPr>
      </w:pPr>
      <w:r>
        <w:rPr>
          <w:b w:val="0"/>
        </w:rPr>
        <w:fldChar w:fldCharType="begin"/>
      </w:r>
      <w:r>
        <w:instrText xml:space="preserve"> TOC \o "1-3" \h \z \u </w:instrText>
      </w:r>
      <w:r>
        <w:rPr>
          <w:b w:val="0"/>
        </w:rPr>
        <w:fldChar w:fldCharType="separate"/>
      </w:r>
      <w:hyperlink w:anchor="_Toc323733302" w:history="1">
        <w:r w:rsidR="00453995" w:rsidRPr="005A2A19">
          <w:rPr>
            <w:rStyle w:val="Hyperlink"/>
            <w:lang w:val="en-US"/>
          </w:rPr>
          <w:t>Quickstart</w:t>
        </w:r>
        <w:r w:rsidR="00453995">
          <w:rPr>
            <w:webHidden/>
          </w:rPr>
          <w:tab/>
        </w:r>
        <w:r w:rsidR="00453995">
          <w:rPr>
            <w:webHidden/>
          </w:rPr>
          <w:fldChar w:fldCharType="begin"/>
        </w:r>
        <w:r w:rsidR="00453995">
          <w:rPr>
            <w:webHidden/>
          </w:rPr>
          <w:instrText xml:space="preserve"> PAGEREF _Toc323733302 \h </w:instrText>
        </w:r>
        <w:r w:rsidR="00453995">
          <w:rPr>
            <w:webHidden/>
          </w:rPr>
        </w:r>
        <w:r w:rsidR="00453995">
          <w:rPr>
            <w:webHidden/>
          </w:rPr>
          <w:fldChar w:fldCharType="separate"/>
        </w:r>
        <w:r w:rsidR="00213C08">
          <w:rPr>
            <w:webHidden/>
          </w:rPr>
          <w:t>2</w:t>
        </w:r>
        <w:r w:rsidR="00453995">
          <w:rPr>
            <w:webHidden/>
          </w:rPr>
          <w:fldChar w:fldCharType="end"/>
        </w:r>
      </w:hyperlink>
    </w:p>
    <w:p w:rsidR="00453995" w:rsidRDefault="00453995">
      <w:pPr>
        <w:pStyle w:val="Verzeichnis2"/>
        <w:tabs>
          <w:tab w:val="right" w:leader="dot" w:pos="9061"/>
        </w:tabs>
        <w:rPr>
          <w:rFonts w:asciiTheme="minorHAnsi" w:eastAsiaTheme="minorEastAsia" w:hAnsiTheme="minorHAnsi" w:cstheme="minorBidi"/>
          <w:noProof/>
          <w:szCs w:val="22"/>
          <w:lang w:val="en-US" w:eastAsia="en-US"/>
        </w:rPr>
      </w:pPr>
      <w:hyperlink w:anchor="_Toc323733303" w:history="1">
        <w:r w:rsidRPr="005A2A19">
          <w:rPr>
            <w:rStyle w:val="Hyperlink"/>
            <w:rFonts w:eastAsia="Calibri"/>
            <w:noProof/>
            <w:lang w:val="en-GB"/>
          </w:rPr>
          <w:t>Checklist</w:t>
        </w:r>
        <w:r>
          <w:rPr>
            <w:noProof/>
            <w:webHidden/>
          </w:rPr>
          <w:tab/>
        </w:r>
        <w:r>
          <w:rPr>
            <w:noProof/>
            <w:webHidden/>
          </w:rPr>
          <w:fldChar w:fldCharType="begin"/>
        </w:r>
        <w:r>
          <w:rPr>
            <w:noProof/>
            <w:webHidden/>
          </w:rPr>
          <w:instrText xml:space="preserve"> PAGEREF _Toc323733303 \h </w:instrText>
        </w:r>
        <w:r>
          <w:rPr>
            <w:noProof/>
            <w:webHidden/>
          </w:rPr>
        </w:r>
        <w:r>
          <w:rPr>
            <w:noProof/>
            <w:webHidden/>
          </w:rPr>
          <w:fldChar w:fldCharType="separate"/>
        </w:r>
        <w:r w:rsidR="00213C08">
          <w:rPr>
            <w:noProof/>
            <w:webHidden/>
          </w:rPr>
          <w:t>2</w:t>
        </w:r>
        <w:r>
          <w:rPr>
            <w:noProof/>
            <w:webHidden/>
          </w:rPr>
          <w:fldChar w:fldCharType="end"/>
        </w:r>
      </w:hyperlink>
    </w:p>
    <w:p w:rsidR="00453995" w:rsidRDefault="00453995">
      <w:pPr>
        <w:pStyle w:val="Verzeichnis1"/>
        <w:rPr>
          <w:rFonts w:asciiTheme="minorHAnsi" w:eastAsiaTheme="minorEastAsia" w:hAnsiTheme="minorHAnsi" w:cstheme="minorBidi"/>
          <w:b w:val="0"/>
          <w:szCs w:val="22"/>
          <w:lang w:val="en-US" w:eastAsia="en-US"/>
        </w:rPr>
      </w:pPr>
      <w:hyperlink w:anchor="_Toc323733304" w:history="1">
        <w:r w:rsidRPr="005A2A19">
          <w:rPr>
            <w:rStyle w:val="Hyperlink"/>
            <w:lang w:val="en-GB"/>
          </w:rPr>
          <w:t>Detailed Description</w:t>
        </w:r>
        <w:r>
          <w:rPr>
            <w:webHidden/>
          </w:rPr>
          <w:tab/>
        </w:r>
        <w:r>
          <w:rPr>
            <w:webHidden/>
          </w:rPr>
          <w:fldChar w:fldCharType="begin"/>
        </w:r>
        <w:r>
          <w:rPr>
            <w:webHidden/>
          </w:rPr>
          <w:instrText xml:space="preserve"> PAGEREF _Toc323733304 \h </w:instrText>
        </w:r>
        <w:r>
          <w:rPr>
            <w:webHidden/>
          </w:rPr>
        </w:r>
        <w:r>
          <w:rPr>
            <w:webHidden/>
          </w:rPr>
          <w:fldChar w:fldCharType="separate"/>
        </w:r>
        <w:r w:rsidR="00213C08">
          <w:rPr>
            <w:webHidden/>
          </w:rPr>
          <w:t>2</w:t>
        </w:r>
        <w:r>
          <w:rPr>
            <w:webHidden/>
          </w:rPr>
          <w:fldChar w:fldCharType="end"/>
        </w:r>
      </w:hyperlink>
    </w:p>
    <w:p w:rsidR="00453995" w:rsidRDefault="00453995">
      <w:pPr>
        <w:pStyle w:val="Verzeichnis2"/>
        <w:tabs>
          <w:tab w:val="right" w:leader="dot" w:pos="9061"/>
        </w:tabs>
        <w:rPr>
          <w:rFonts w:asciiTheme="minorHAnsi" w:eastAsiaTheme="minorEastAsia" w:hAnsiTheme="minorHAnsi" w:cstheme="minorBidi"/>
          <w:noProof/>
          <w:szCs w:val="22"/>
          <w:lang w:val="en-US" w:eastAsia="en-US"/>
        </w:rPr>
      </w:pPr>
      <w:hyperlink w:anchor="_Toc323733305" w:history="1">
        <w:r w:rsidRPr="005A2A19">
          <w:rPr>
            <w:rStyle w:val="Hyperlink"/>
            <w:rFonts w:eastAsia="Calibri"/>
            <w:noProof/>
            <w:lang w:val="en-GB"/>
          </w:rPr>
          <w:t>Workflow setup</w:t>
        </w:r>
        <w:r>
          <w:rPr>
            <w:noProof/>
            <w:webHidden/>
          </w:rPr>
          <w:tab/>
        </w:r>
        <w:r>
          <w:rPr>
            <w:noProof/>
            <w:webHidden/>
          </w:rPr>
          <w:fldChar w:fldCharType="begin"/>
        </w:r>
        <w:r>
          <w:rPr>
            <w:noProof/>
            <w:webHidden/>
          </w:rPr>
          <w:instrText xml:space="preserve"> PAGEREF _Toc323733305 \h </w:instrText>
        </w:r>
        <w:r>
          <w:rPr>
            <w:noProof/>
            <w:webHidden/>
          </w:rPr>
        </w:r>
        <w:r>
          <w:rPr>
            <w:noProof/>
            <w:webHidden/>
          </w:rPr>
          <w:fldChar w:fldCharType="separate"/>
        </w:r>
        <w:r w:rsidR="00213C08">
          <w:rPr>
            <w:noProof/>
            <w:webHidden/>
          </w:rPr>
          <w:t>2</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06" w:history="1">
        <w:r w:rsidRPr="005A2A19">
          <w:rPr>
            <w:rStyle w:val="Hyperlink"/>
            <w:rFonts w:eastAsia="Calibri"/>
            <w:noProof/>
            <w:lang w:val="en-GB"/>
          </w:rPr>
          <w:t>Example flow (no learner)</w:t>
        </w:r>
        <w:r>
          <w:rPr>
            <w:noProof/>
            <w:webHidden/>
          </w:rPr>
          <w:tab/>
        </w:r>
        <w:r>
          <w:rPr>
            <w:noProof/>
            <w:webHidden/>
          </w:rPr>
          <w:fldChar w:fldCharType="begin"/>
        </w:r>
        <w:r>
          <w:rPr>
            <w:noProof/>
            <w:webHidden/>
          </w:rPr>
          <w:instrText xml:space="preserve"> PAGEREF _Toc323733306 \h </w:instrText>
        </w:r>
        <w:r>
          <w:rPr>
            <w:noProof/>
            <w:webHidden/>
          </w:rPr>
        </w:r>
        <w:r>
          <w:rPr>
            <w:noProof/>
            <w:webHidden/>
          </w:rPr>
          <w:fldChar w:fldCharType="separate"/>
        </w:r>
        <w:r w:rsidR="00213C08">
          <w:rPr>
            <w:noProof/>
            <w:webHidden/>
          </w:rPr>
          <w:t>3</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07" w:history="1">
        <w:r w:rsidRPr="005A2A19">
          <w:rPr>
            <w:rStyle w:val="Hyperlink"/>
            <w:rFonts w:eastAsia="Calibri"/>
            <w:noProof/>
            <w:lang w:val="en-GB"/>
          </w:rPr>
          <w:t>Example flow (learner/predictor)</w:t>
        </w:r>
        <w:r>
          <w:rPr>
            <w:noProof/>
            <w:webHidden/>
          </w:rPr>
          <w:tab/>
        </w:r>
        <w:r>
          <w:rPr>
            <w:noProof/>
            <w:webHidden/>
          </w:rPr>
          <w:fldChar w:fldCharType="begin"/>
        </w:r>
        <w:r>
          <w:rPr>
            <w:noProof/>
            <w:webHidden/>
          </w:rPr>
          <w:instrText xml:space="preserve"> PAGEREF _Toc323733307 \h </w:instrText>
        </w:r>
        <w:r>
          <w:rPr>
            <w:noProof/>
            <w:webHidden/>
          </w:rPr>
        </w:r>
        <w:r>
          <w:rPr>
            <w:noProof/>
            <w:webHidden/>
          </w:rPr>
          <w:fldChar w:fldCharType="separate"/>
        </w:r>
        <w:r w:rsidR="00213C08">
          <w:rPr>
            <w:noProof/>
            <w:webHidden/>
          </w:rPr>
          <w:t>3</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08" w:history="1">
        <w:r w:rsidRPr="005A2A19">
          <w:rPr>
            <w:rStyle w:val="Hyperlink"/>
            <w:rFonts w:eastAsia="Calibri"/>
            <w:noProof/>
            <w:lang w:val="en-GB"/>
          </w:rPr>
          <w:t>Disturber node</w:t>
        </w:r>
        <w:r>
          <w:rPr>
            <w:noProof/>
            <w:webHidden/>
          </w:rPr>
          <w:tab/>
        </w:r>
        <w:r>
          <w:rPr>
            <w:noProof/>
            <w:webHidden/>
          </w:rPr>
          <w:fldChar w:fldCharType="begin"/>
        </w:r>
        <w:r>
          <w:rPr>
            <w:noProof/>
            <w:webHidden/>
          </w:rPr>
          <w:instrText xml:space="preserve"> PAGEREF _Toc323733308 \h </w:instrText>
        </w:r>
        <w:r>
          <w:rPr>
            <w:noProof/>
            <w:webHidden/>
          </w:rPr>
        </w:r>
        <w:r>
          <w:rPr>
            <w:noProof/>
            <w:webHidden/>
          </w:rPr>
          <w:fldChar w:fldCharType="separate"/>
        </w:r>
        <w:r w:rsidR="00213C08">
          <w:rPr>
            <w:noProof/>
            <w:webHidden/>
          </w:rPr>
          <w:t>3</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09" w:history="1">
        <w:r w:rsidRPr="005A2A19">
          <w:rPr>
            <w:rStyle w:val="Hyperlink"/>
            <w:rFonts w:eastAsia="Calibri"/>
            <w:noProof/>
            <w:lang w:val="en-GB"/>
          </w:rPr>
          <w:t>Providing Input Files</w:t>
        </w:r>
        <w:r>
          <w:rPr>
            <w:noProof/>
            <w:webHidden/>
          </w:rPr>
          <w:tab/>
        </w:r>
        <w:r>
          <w:rPr>
            <w:noProof/>
            <w:webHidden/>
          </w:rPr>
          <w:fldChar w:fldCharType="begin"/>
        </w:r>
        <w:r>
          <w:rPr>
            <w:noProof/>
            <w:webHidden/>
          </w:rPr>
          <w:instrText xml:space="preserve"> PAGEREF _Toc323733309 \h </w:instrText>
        </w:r>
        <w:r>
          <w:rPr>
            <w:noProof/>
            <w:webHidden/>
          </w:rPr>
        </w:r>
        <w:r>
          <w:rPr>
            <w:noProof/>
            <w:webHidden/>
          </w:rPr>
          <w:fldChar w:fldCharType="separate"/>
        </w:r>
        <w:r w:rsidR="00213C08">
          <w:rPr>
            <w:noProof/>
            <w:webHidden/>
          </w:rPr>
          <w:t>4</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10" w:history="1">
        <w:r w:rsidRPr="005A2A19">
          <w:rPr>
            <w:rStyle w:val="Hyperlink"/>
            <w:rFonts w:eastAsia="Calibri"/>
            <w:noProof/>
            <w:lang w:val="en-GB"/>
          </w:rPr>
          <w:t>Required Messages and Failing Nodes</w:t>
        </w:r>
        <w:r>
          <w:rPr>
            <w:noProof/>
            <w:webHidden/>
          </w:rPr>
          <w:tab/>
        </w:r>
        <w:r>
          <w:rPr>
            <w:noProof/>
            <w:webHidden/>
          </w:rPr>
          <w:fldChar w:fldCharType="begin"/>
        </w:r>
        <w:r>
          <w:rPr>
            <w:noProof/>
            <w:webHidden/>
          </w:rPr>
          <w:instrText xml:space="preserve"> PAGEREF _Toc323733310 \h </w:instrText>
        </w:r>
        <w:r>
          <w:rPr>
            <w:noProof/>
            <w:webHidden/>
          </w:rPr>
        </w:r>
        <w:r>
          <w:rPr>
            <w:noProof/>
            <w:webHidden/>
          </w:rPr>
          <w:fldChar w:fldCharType="separate"/>
        </w:r>
        <w:r w:rsidR="00213C08">
          <w:rPr>
            <w:noProof/>
            <w:webHidden/>
          </w:rPr>
          <w:t>4</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11" w:history="1">
        <w:r w:rsidRPr="005A2A19">
          <w:rPr>
            <w:rStyle w:val="Hyperlink"/>
            <w:rFonts w:eastAsia="Calibri"/>
            <w:noProof/>
            <w:lang w:val="en-GB"/>
          </w:rPr>
          <w:t>Upload</w:t>
        </w:r>
        <w:r>
          <w:rPr>
            <w:noProof/>
            <w:webHidden/>
          </w:rPr>
          <w:tab/>
        </w:r>
        <w:r>
          <w:rPr>
            <w:noProof/>
            <w:webHidden/>
          </w:rPr>
          <w:fldChar w:fldCharType="begin"/>
        </w:r>
        <w:r>
          <w:rPr>
            <w:noProof/>
            <w:webHidden/>
          </w:rPr>
          <w:instrText xml:space="preserve"> PAGEREF _Toc323733311 \h </w:instrText>
        </w:r>
        <w:r>
          <w:rPr>
            <w:noProof/>
            <w:webHidden/>
          </w:rPr>
        </w:r>
        <w:r>
          <w:rPr>
            <w:noProof/>
            <w:webHidden/>
          </w:rPr>
          <w:fldChar w:fldCharType="separate"/>
        </w:r>
        <w:r w:rsidR="00213C08">
          <w:rPr>
            <w:noProof/>
            <w:webHidden/>
          </w:rPr>
          <w:t>5</w:t>
        </w:r>
        <w:r>
          <w:rPr>
            <w:noProof/>
            <w:webHidden/>
          </w:rPr>
          <w:fldChar w:fldCharType="end"/>
        </w:r>
      </w:hyperlink>
    </w:p>
    <w:p w:rsidR="00453995" w:rsidRDefault="00453995">
      <w:pPr>
        <w:pStyle w:val="Verzeichnis2"/>
        <w:tabs>
          <w:tab w:val="right" w:leader="dot" w:pos="9061"/>
        </w:tabs>
        <w:rPr>
          <w:rFonts w:asciiTheme="minorHAnsi" w:eastAsiaTheme="minorEastAsia" w:hAnsiTheme="minorHAnsi" w:cstheme="minorBidi"/>
          <w:noProof/>
          <w:szCs w:val="22"/>
          <w:lang w:val="en-US" w:eastAsia="en-US"/>
        </w:rPr>
      </w:pPr>
      <w:hyperlink w:anchor="_Toc323733312" w:history="1">
        <w:r w:rsidRPr="005A2A19">
          <w:rPr>
            <w:rStyle w:val="Hyperlink"/>
            <w:rFonts w:eastAsia="Calibri"/>
            <w:noProof/>
            <w:lang w:val="en-GB"/>
          </w:rPr>
          <w:t>Running regression tests</w:t>
        </w:r>
        <w:r>
          <w:rPr>
            <w:noProof/>
            <w:webHidden/>
          </w:rPr>
          <w:tab/>
        </w:r>
        <w:r>
          <w:rPr>
            <w:noProof/>
            <w:webHidden/>
          </w:rPr>
          <w:fldChar w:fldCharType="begin"/>
        </w:r>
        <w:r>
          <w:rPr>
            <w:noProof/>
            <w:webHidden/>
          </w:rPr>
          <w:instrText xml:space="preserve"> PAGEREF _Toc323733312 \h </w:instrText>
        </w:r>
        <w:r>
          <w:rPr>
            <w:noProof/>
            <w:webHidden/>
          </w:rPr>
        </w:r>
        <w:r>
          <w:rPr>
            <w:noProof/>
            <w:webHidden/>
          </w:rPr>
          <w:fldChar w:fldCharType="separate"/>
        </w:r>
        <w:r w:rsidR="00213C08">
          <w:rPr>
            <w:noProof/>
            <w:webHidden/>
          </w:rPr>
          <w:t>6</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13" w:history="1">
        <w:r w:rsidRPr="005A2A19">
          <w:rPr>
            <w:rStyle w:val="Hyperlink"/>
            <w:rFonts w:eastAsia="Calibri"/>
            <w:noProof/>
            <w:lang w:val="en-GB"/>
          </w:rPr>
          <w:t>Testing</w:t>
        </w:r>
        <w:r w:rsidRPr="005A2A19">
          <w:rPr>
            <w:rStyle w:val="Hyperlink"/>
            <w:rFonts w:eastAsia="Calibri"/>
            <w:noProof/>
          </w:rPr>
          <w:t xml:space="preserve"> </w:t>
        </w:r>
        <w:r w:rsidRPr="005A2A19">
          <w:rPr>
            <w:rStyle w:val="Hyperlink"/>
            <w:rFonts w:eastAsia="Calibri"/>
            <w:noProof/>
            <w:lang w:val="en-GB"/>
          </w:rPr>
          <w:t>dialog</w:t>
        </w:r>
        <w:r>
          <w:rPr>
            <w:noProof/>
            <w:webHidden/>
          </w:rPr>
          <w:tab/>
        </w:r>
        <w:r>
          <w:rPr>
            <w:noProof/>
            <w:webHidden/>
          </w:rPr>
          <w:fldChar w:fldCharType="begin"/>
        </w:r>
        <w:r>
          <w:rPr>
            <w:noProof/>
            <w:webHidden/>
          </w:rPr>
          <w:instrText xml:space="preserve"> PAGEREF _Toc323733313 \h </w:instrText>
        </w:r>
        <w:r>
          <w:rPr>
            <w:noProof/>
            <w:webHidden/>
          </w:rPr>
        </w:r>
        <w:r>
          <w:rPr>
            <w:noProof/>
            <w:webHidden/>
          </w:rPr>
          <w:fldChar w:fldCharType="separate"/>
        </w:r>
        <w:r w:rsidR="00213C08">
          <w:rPr>
            <w:noProof/>
            <w:webHidden/>
          </w:rPr>
          <w:t>6</w:t>
        </w:r>
        <w:r>
          <w:rPr>
            <w:noProof/>
            <w:webHidden/>
          </w:rPr>
          <w:fldChar w:fldCharType="end"/>
        </w:r>
      </w:hyperlink>
    </w:p>
    <w:p w:rsidR="00453995" w:rsidRDefault="00453995">
      <w:pPr>
        <w:pStyle w:val="Verzeichnis3"/>
        <w:tabs>
          <w:tab w:val="right" w:leader="dot" w:pos="9061"/>
        </w:tabs>
        <w:rPr>
          <w:rFonts w:asciiTheme="minorHAnsi" w:eastAsiaTheme="minorEastAsia" w:hAnsiTheme="minorHAnsi" w:cstheme="minorBidi"/>
          <w:noProof/>
          <w:szCs w:val="22"/>
          <w:lang w:val="en-US" w:eastAsia="en-US"/>
        </w:rPr>
      </w:pPr>
      <w:hyperlink w:anchor="_Toc323733314" w:history="1">
        <w:r w:rsidRPr="005A2A19">
          <w:rPr>
            <w:rStyle w:val="Hyperlink"/>
            <w:rFonts w:eastAsia="Calibri"/>
            <w:noProof/>
            <w:lang w:val="en-GB"/>
          </w:rPr>
          <w:t>Running from the Command Line</w:t>
        </w:r>
        <w:r>
          <w:rPr>
            <w:noProof/>
            <w:webHidden/>
          </w:rPr>
          <w:tab/>
        </w:r>
        <w:r>
          <w:rPr>
            <w:noProof/>
            <w:webHidden/>
          </w:rPr>
          <w:fldChar w:fldCharType="begin"/>
        </w:r>
        <w:r>
          <w:rPr>
            <w:noProof/>
            <w:webHidden/>
          </w:rPr>
          <w:instrText xml:space="preserve"> PAGEREF _Toc323733314 \h </w:instrText>
        </w:r>
        <w:r>
          <w:rPr>
            <w:noProof/>
            <w:webHidden/>
          </w:rPr>
        </w:r>
        <w:r>
          <w:rPr>
            <w:noProof/>
            <w:webHidden/>
          </w:rPr>
          <w:fldChar w:fldCharType="separate"/>
        </w:r>
        <w:r w:rsidR="00213C08">
          <w:rPr>
            <w:noProof/>
            <w:webHidden/>
          </w:rPr>
          <w:t>6</w:t>
        </w:r>
        <w:r>
          <w:rPr>
            <w:noProof/>
            <w:webHidden/>
          </w:rPr>
          <w:fldChar w:fldCharType="end"/>
        </w:r>
      </w:hyperlink>
    </w:p>
    <w:p w:rsidR="00453995" w:rsidRDefault="00453995">
      <w:pPr>
        <w:pStyle w:val="Verzeichnis1"/>
        <w:rPr>
          <w:rFonts w:asciiTheme="minorHAnsi" w:eastAsiaTheme="minorEastAsia" w:hAnsiTheme="minorHAnsi" w:cstheme="minorBidi"/>
          <w:b w:val="0"/>
          <w:szCs w:val="22"/>
          <w:lang w:val="en-US" w:eastAsia="en-US"/>
        </w:rPr>
      </w:pPr>
      <w:hyperlink w:anchor="_Toc323733315" w:history="1">
        <w:r w:rsidRPr="005A2A19">
          <w:rPr>
            <w:rStyle w:val="Hyperlink"/>
          </w:rPr>
          <w:t>Notes</w:t>
        </w:r>
        <w:r>
          <w:rPr>
            <w:webHidden/>
          </w:rPr>
          <w:tab/>
        </w:r>
        <w:r>
          <w:rPr>
            <w:webHidden/>
          </w:rPr>
          <w:fldChar w:fldCharType="begin"/>
        </w:r>
        <w:r>
          <w:rPr>
            <w:webHidden/>
          </w:rPr>
          <w:instrText xml:space="preserve"> PAGEREF _Toc323733315 \h </w:instrText>
        </w:r>
        <w:r>
          <w:rPr>
            <w:webHidden/>
          </w:rPr>
        </w:r>
        <w:r>
          <w:rPr>
            <w:webHidden/>
          </w:rPr>
          <w:fldChar w:fldCharType="separate"/>
        </w:r>
        <w:r w:rsidR="00213C08">
          <w:rPr>
            <w:webHidden/>
          </w:rPr>
          <w:t>8</w:t>
        </w:r>
        <w:r>
          <w:rPr>
            <w:webHidden/>
          </w:rPr>
          <w:fldChar w:fldCharType="end"/>
        </w:r>
      </w:hyperlink>
    </w:p>
    <w:p w:rsidR="005F73FD" w:rsidRPr="005F73FD" w:rsidRDefault="00B4758F" w:rsidP="0032663C">
      <w:pPr>
        <w:pStyle w:val="berschrift1"/>
        <w:rPr>
          <w:lang w:val="en-US"/>
        </w:rPr>
      </w:pPr>
      <w:r>
        <w:fldChar w:fldCharType="end"/>
      </w:r>
      <w:bookmarkStart w:id="1" w:name="_GoBack"/>
      <w:bookmarkEnd w:id="1"/>
      <w:r w:rsidR="000561ED" w:rsidRPr="00653B32">
        <w:rPr>
          <w:lang w:val="en-US"/>
        </w:rPr>
        <w:br w:type="page"/>
      </w:r>
      <w:bookmarkStart w:id="2" w:name="_Toc323733302"/>
      <w:bookmarkEnd w:id="0"/>
      <w:r w:rsidR="005F73FD">
        <w:rPr>
          <w:lang w:val="en-US"/>
        </w:rPr>
        <w:lastRenderedPageBreak/>
        <w:t>Quickstart</w:t>
      </w:r>
      <w:bookmarkEnd w:id="2"/>
    </w:p>
    <w:p w:rsidR="005F73FD" w:rsidRPr="005F73FD" w:rsidRDefault="005F73FD" w:rsidP="005F73FD">
      <w:pPr>
        <w:rPr>
          <w:lang w:val="en-US"/>
        </w:rPr>
      </w:pPr>
    </w:p>
    <w:p w:rsidR="005F73FD" w:rsidRDefault="005F73FD" w:rsidP="005F73FD">
      <w:pPr>
        <w:rPr>
          <w:lang w:val="en-GB"/>
        </w:rPr>
      </w:pPr>
      <w:r w:rsidRPr="002A613A">
        <w:rPr>
          <w:lang w:val="en-GB"/>
        </w:rPr>
        <w:t>If you just</w:t>
      </w:r>
      <w:r>
        <w:rPr>
          <w:lang w:val="en-GB"/>
        </w:rPr>
        <w:t xml:space="preserve"> need to refresh your memory: here’s the checklist. Further down is a more compr</w:t>
      </w:r>
      <w:r>
        <w:rPr>
          <w:lang w:val="en-GB"/>
        </w:rPr>
        <w:t>e</w:t>
      </w:r>
      <w:r>
        <w:rPr>
          <w:lang w:val="en-GB"/>
        </w:rPr>
        <w:t>hensive tour.</w:t>
      </w:r>
    </w:p>
    <w:p w:rsidR="005F73FD" w:rsidRDefault="005F73FD" w:rsidP="005F73FD">
      <w:pPr>
        <w:pStyle w:val="berschrift2"/>
        <w:rPr>
          <w:lang w:val="en-GB"/>
        </w:rPr>
      </w:pPr>
      <w:bookmarkStart w:id="3" w:name="_Toc323733303"/>
      <w:r>
        <w:rPr>
          <w:lang w:val="en-GB"/>
        </w:rPr>
        <w:t>Checklist</w:t>
      </w:r>
      <w:bookmarkEnd w:id="3"/>
    </w:p>
    <w:p w:rsidR="005F73FD" w:rsidRDefault="005F73FD" w:rsidP="005F73FD">
      <w:pPr>
        <w:keepNext/>
        <w:autoSpaceDE w:val="0"/>
        <w:autoSpaceDN w:val="0"/>
        <w:adjustRightInd w:val="0"/>
        <w:rPr>
          <w:b/>
          <w:u w:val="single"/>
          <w:lang w:val="en-GB"/>
        </w:rPr>
      </w:pPr>
    </w:p>
    <w:p w:rsidR="005F73FD" w:rsidRPr="005C5007" w:rsidRDefault="005F73FD" w:rsidP="005F73FD">
      <w:pPr>
        <w:keepNext/>
        <w:numPr>
          <w:ilvl w:val="0"/>
          <w:numId w:val="26"/>
        </w:numPr>
        <w:autoSpaceDE w:val="0"/>
        <w:autoSpaceDN w:val="0"/>
        <w:adjustRightInd w:val="0"/>
        <w:spacing w:after="120"/>
        <w:rPr>
          <w:lang w:val="en-GB"/>
        </w:rPr>
      </w:pPr>
      <w:r w:rsidRPr="005C5007">
        <w:rPr>
          <w:lang w:val="en-GB"/>
        </w:rPr>
        <w:t>Create your flow, use a reader/writer combination to s</w:t>
      </w:r>
      <w:r>
        <w:rPr>
          <w:lang w:val="en-GB"/>
        </w:rPr>
        <w:t>tore the golden table, use the D</w:t>
      </w:r>
      <w:r w:rsidRPr="005C5007">
        <w:rPr>
          <w:lang w:val="en-GB"/>
        </w:rPr>
        <w:t>i</w:t>
      </w:r>
      <w:r w:rsidRPr="005C5007">
        <w:rPr>
          <w:lang w:val="en-GB"/>
        </w:rPr>
        <w:t>f</w:t>
      </w:r>
      <w:r w:rsidRPr="005C5007">
        <w:rPr>
          <w:lang w:val="en-GB"/>
        </w:rPr>
        <w:t>fer</w:t>
      </w:r>
      <w:r>
        <w:rPr>
          <w:lang w:val="en-GB"/>
        </w:rPr>
        <w:t xml:space="preserve"> node</w:t>
      </w:r>
      <w:r w:rsidRPr="005C5007">
        <w:rPr>
          <w:lang w:val="en-GB"/>
        </w:rPr>
        <w:t xml:space="preserve"> to compare test results.</w:t>
      </w:r>
    </w:p>
    <w:p w:rsidR="005F73FD" w:rsidRPr="005C5007" w:rsidRDefault="005F73FD" w:rsidP="005F73FD">
      <w:pPr>
        <w:numPr>
          <w:ilvl w:val="0"/>
          <w:numId w:val="26"/>
        </w:numPr>
        <w:autoSpaceDE w:val="0"/>
        <w:autoSpaceDN w:val="0"/>
        <w:adjustRightInd w:val="0"/>
        <w:spacing w:after="120"/>
        <w:rPr>
          <w:lang w:val="en-GB"/>
        </w:rPr>
      </w:pPr>
      <w:r>
        <w:rPr>
          <w:lang w:val="en-GB"/>
        </w:rPr>
        <w:t>R</w:t>
      </w:r>
      <w:r w:rsidRPr="005C5007">
        <w:rPr>
          <w:lang w:val="en-GB"/>
        </w:rPr>
        <w:t>emove all writers</w:t>
      </w:r>
      <w:r>
        <w:rPr>
          <w:lang w:val="en-GB"/>
        </w:rPr>
        <w:t xml:space="preserve"> from the flow.</w:t>
      </w:r>
    </w:p>
    <w:p w:rsidR="005F73FD" w:rsidRDefault="005F73FD" w:rsidP="005F73FD">
      <w:pPr>
        <w:numPr>
          <w:ilvl w:val="0"/>
          <w:numId w:val="26"/>
        </w:numPr>
        <w:autoSpaceDE w:val="0"/>
        <w:autoSpaceDN w:val="0"/>
        <w:adjustRightInd w:val="0"/>
        <w:spacing w:after="120"/>
        <w:rPr>
          <w:lang w:val="en-GB"/>
        </w:rPr>
      </w:pPr>
      <w:r w:rsidRPr="005C5007">
        <w:rPr>
          <w:lang w:val="en-GB"/>
        </w:rPr>
        <w:t>Reset all nodes that should be tested.</w:t>
      </w:r>
    </w:p>
    <w:p w:rsidR="005F73FD" w:rsidRDefault="005F73FD" w:rsidP="005F73FD">
      <w:pPr>
        <w:numPr>
          <w:ilvl w:val="0"/>
          <w:numId w:val="26"/>
        </w:numPr>
        <w:autoSpaceDE w:val="0"/>
        <w:autoSpaceDN w:val="0"/>
        <w:adjustRightInd w:val="0"/>
        <w:spacing w:after="120"/>
        <w:rPr>
          <w:lang w:val="en-GB"/>
        </w:rPr>
      </w:pPr>
      <w:r>
        <w:rPr>
          <w:lang w:val="en-GB"/>
        </w:rPr>
        <w:t xml:space="preserve">Add a </w:t>
      </w:r>
      <w:proofErr w:type="spellStart"/>
      <w:r>
        <w:rPr>
          <w:lang w:val="en-GB"/>
        </w:rPr>
        <w:t>Testflow</w:t>
      </w:r>
      <w:proofErr w:type="spellEnd"/>
      <w:r>
        <w:rPr>
          <w:lang w:val="en-GB"/>
        </w:rPr>
        <w:t xml:space="preserve"> Configuration node to your workflow, open its dialog, and</w:t>
      </w:r>
    </w:p>
    <w:p w:rsidR="005F73FD" w:rsidRDefault="005F73FD" w:rsidP="005F73FD">
      <w:pPr>
        <w:numPr>
          <w:ilvl w:val="1"/>
          <w:numId w:val="26"/>
        </w:numPr>
        <w:autoSpaceDE w:val="0"/>
        <w:autoSpaceDN w:val="0"/>
        <w:adjustRightInd w:val="0"/>
        <w:spacing w:after="120"/>
        <w:rPr>
          <w:lang w:val="en-GB"/>
        </w:rPr>
      </w:pPr>
      <w:r>
        <w:rPr>
          <w:lang w:val="en-GB"/>
        </w:rPr>
        <w:t>Set the workflow owner</w:t>
      </w:r>
    </w:p>
    <w:p w:rsidR="005F73FD" w:rsidRPr="003C14C7" w:rsidRDefault="005F73FD" w:rsidP="005F73FD">
      <w:pPr>
        <w:numPr>
          <w:ilvl w:val="1"/>
          <w:numId w:val="26"/>
        </w:numPr>
        <w:autoSpaceDE w:val="0"/>
        <w:autoSpaceDN w:val="0"/>
        <w:adjustRightInd w:val="0"/>
        <w:spacing w:after="120"/>
        <w:rPr>
          <w:rFonts w:ascii="Courier New" w:hAnsi="Courier New" w:cs="Courier New"/>
          <w:sz w:val="20"/>
          <w:lang w:val="en-GB"/>
        </w:rPr>
      </w:pPr>
      <w:r>
        <w:rPr>
          <w:lang w:val="en-GB"/>
        </w:rPr>
        <w:t xml:space="preserve">Optionally add required log messages (errors, warnings, </w:t>
      </w:r>
      <w:proofErr w:type="spellStart"/>
      <w:r>
        <w:rPr>
          <w:lang w:val="en-GB"/>
        </w:rPr>
        <w:t>infos</w:t>
      </w:r>
      <w:proofErr w:type="spellEnd"/>
      <w:r>
        <w:rPr>
          <w:lang w:val="en-GB"/>
        </w:rPr>
        <w:t>)</w:t>
      </w:r>
    </w:p>
    <w:p w:rsidR="005F73FD" w:rsidRPr="003C14C7" w:rsidRDefault="005F73FD" w:rsidP="005F73FD">
      <w:pPr>
        <w:numPr>
          <w:ilvl w:val="1"/>
          <w:numId w:val="26"/>
        </w:numPr>
        <w:autoSpaceDE w:val="0"/>
        <w:autoSpaceDN w:val="0"/>
        <w:adjustRightInd w:val="0"/>
        <w:spacing w:after="120"/>
        <w:rPr>
          <w:rFonts w:ascii="Courier New" w:hAnsi="Courier New" w:cs="Courier New"/>
          <w:sz w:val="20"/>
          <w:lang w:val="en-GB"/>
        </w:rPr>
      </w:pPr>
      <w:r>
        <w:rPr>
          <w:lang w:val="en-GB"/>
        </w:rPr>
        <w:t>Optionally set required node messages (error, warnings) and if a node is su</w:t>
      </w:r>
      <w:r>
        <w:rPr>
          <w:lang w:val="en-GB"/>
        </w:rPr>
        <w:t>p</w:t>
      </w:r>
      <w:r>
        <w:rPr>
          <w:lang w:val="en-GB"/>
        </w:rPr>
        <w:t>posed to fail</w:t>
      </w:r>
    </w:p>
    <w:p w:rsidR="005F73FD" w:rsidRDefault="005F73FD" w:rsidP="005F73FD">
      <w:pPr>
        <w:numPr>
          <w:ilvl w:val="0"/>
          <w:numId w:val="26"/>
        </w:numPr>
        <w:autoSpaceDE w:val="0"/>
        <w:autoSpaceDN w:val="0"/>
        <w:adjustRightInd w:val="0"/>
        <w:spacing w:after="120"/>
        <w:rPr>
          <w:rFonts w:ascii="Courier New" w:hAnsi="Courier New" w:cs="Courier New"/>
          <w:sz w:val="20"/>
          <w:lang w:val="en-GB"/>
        </w:rPr>
      </w:pPr>
      <w:r>
        <w:rPr>
          <w:lang w:val="en-GB"/>
        </w:rPr>
        <w:t>Run the test locally on your computer and make sure it passes.</w:t>
      </w:r>
    </w:p>
    <w:p w:rsidR="005F73FD" w:rsidRDefault="005F73FD" w:rsidP="005F73FD">
      <w:pPr>
        <w:numPr>
          <w:ilvl w:val="0"/>
          <w:numId w:val="27"/>
        </w:numPr>
        <w:autoSpaceDE w:val="0"/>
        <w:autoSpaceDN w:val="0"/>
        <w:adjustRightInd w:val="0"/>
        <w:spacing w:before="120"/>
        <w:ind w:left="714" w:hanging="357"/>
        <w:rPr>
          <w:lang w:val="en-GB"/>
        </w:rPr>
      </w:pPr>
      <w:r>
        <w:rPr>
          <w:lang w:val="en-GB"/>
        </w:rPr>
        <w:t xml:space="preserve">Upload the workflow to the </w:t>
      </w:r>
      <w:proofErr w:type="spellStart"/>
      <w:r>
        <w:rPr>
          <w:lang w:val="en-GB"/>
        </w:rPr>
        <w:t>testflow</w:t>
      </w:r>
      <w:proofErr w:type="spellEnd"/>
      <w:r>
        <w:rPr>
          <w:lang w:val="en-GB"/>
        </w:rPr>
        <w:t xml:space="preserve"> server</w:t>
      </w:r>
    </w:p>
    <w:p w:rsidR="005F73FD" w:rsidRDefault="005F73FD" w:rsidP="005F73FD">
      <w:pPr>
        <w:rPr>
          <w:lang w:val="en-GB"/>
        </w:rPr>
      </w:pPr>
    </w:p>
    <w:p w:rsidR="005F73FD" w:rsidRPr="00454F91" w:rsidRDefault="005F73FD" w:rsidP="005F73FD">
      <w:pPr>
        <w:pStyle w:val="berschrift1"/>
        <w:rPr>
          <w:lang w:val="en-GB"/>
        </w:rPr>
      </w:pPr>
      <w:bookmarkStart w:id="4" w:name="_Toc323733304"/>
      <w:r>
        <w:rPr>
          <w:lang w:val="en-GB"/>
        </w:rPr>
        <w:t>Detailed Description</w:t>
      </w:r>
      <w:bookmarkEnd w:id="4"/>
    </w:p>
    <w:p w:rsidR="005F73FD" w:rsidRPr="002A613A" w:rsidRDefault="005F73FD" w:rsidP="005F73FD">
      <w:pPr>
        <w:rPr>
          <w:lang w:val="en-GB"/>
        </w:rPr>
      </w:pPr>
    </w:p>
    <w:p w:rsidR="005F73FD" w:rsidRPr="00902370" w:rsidRDefault="005F73FD" w:rsidP="005F73FD">
      <w:pPr>
        <w:autoSpaceDE w:val="0"/>
        <w:autoSpaceDN w:val="0"/>
        <w:adjustRightInd w:val="0"/>
        <w:rPr>
          <w:lang w:val="en-GB"/>
        </w:rPr>
      </w:pPr>
      <w:r w:rsidRPr="00902370">
        <w:rPr>
          <w:lang w:val="en-GB"/>
        </w:rPr>
        <w:t xml:space="preserve">Regression tests are little workflows to test one </w:t>
      </w:r>
      <w:r>
        <w:rPr>
          <w:lang w:val="en-GB"/>
        </w:rPr>
        <w:t xml:space="preserve">or several </w:t>
      </w:r>
      <w:r w:rsidRPr="00902370">
        <w:rPr>
          <w:lang w:val="en-GB"/>
        </w:rPr>
        <w:t>node</w:t>
      </w:r>
      <w:r>
        <w:rPr>
          <w:lang w:val="en-GB"/>
        </w:rPr>
        <w:t>s</w:t>
      </w:r>
      <w:r w:rsidRPr="00902370">
        <w:rPr>
          <w:lang w:val="en-GB"/>
        </w:rPr>
        <w:t>.</w:t>
      </w:r>
    </w:p>
    <w:p w:rsidR="005F73FD" w:rsidRDefault="005F73FD" w:rsidP="005F73FD">
      <w:pPr>
        <w:rPr>
          <w:lang w:val="en-GB"/>
        </w:rPr>
      </w:pPr>
    </w:p>
    <w:p w:rsidR="005F73FD" w:rsidRDefault="005F73FD" w:rsidP="005F73FD">
      <w:pPr>
        <w:rPr>
          <w:lang w:val="en-GB"/>
        </w:rPr>
      </w:pPr>
      <w:r>
        <w:rPr>
          <w:lang w:val="en-GB"/>
        </w:rPr>
        <w:t>You need to install the “</w:t>
      </w:r>
      <w:r w:rsidRPr="001F5F85">
        <w:rPr>
          <w:lang w:val="en-GB"/>
        </w:rPr>
        <w:t>Test-Node extension for KNIME Workbench</w:t>
      </w:r>
      <w:r>
        <w:rPr>
          <w:lang w:val="en-GB"/>
        </w:rPr>
        <w:t xml:space="preserve">” </w:t>
      </w:r>
      <w:r w:rsidRPr="00902370">
        <w:rPr>
          <w:lang w:val="en-GB"/>
        </w:rPr>
        <w:t>(</w:t>
      </w:r>
      <w:r>
        <w:rPr>
          <w:lang w:val="en-GB"/>
        </w:rPr>
        <w:t xml:space="preserve">or get the plug-in </w:t>
      </w:r>
      <w:proofErr w:type="spellStart"/>
      <w:r w:rsidRPr="007C199F">
        <w:rPr>
          <w:rFonts w:ascii="Courier New" w:hAnsi="Courier New" w:cs="Courier New"/>
          <w:lang w:val="en-GB"/>
        </w:rPr>
        <w:t>org.knime.testing</w:t>
      </w:r>
      <w:proofErr w:type="spellEnd"/>
      <w:r>
        <w:rPr>
          <w:lang w:val="en-GB"/>
        </w:rPr>
        <w:t xml:space="preserve"> from Subversion)</w:t>
      </w:r>
      <w:r w:rsidR="00715F21">
        <w:rPr>
          <w:lang w:val="en-GB"/>
        </w:rPr>
        <w:t>.</w:t>
      </w:r>
    </w:p>
    <w:p w:rsidR="00664AE5" w:rsidRDefault="00664AE5" w:rsidP="00664AE5">
      <w:pPr>
        <w:pStyle w:val="berschrift2"/>
        <w:rPr>
          <w:lang w:val="en-GB"/>
        </w:rPr>
      </w:pPr>
      <w:bookmarkStart w:id="5" w:name="_Toc323733305"/>
      <w:r>
        <w:rPr>
          <w:lang w:val="en-GB"/>
        </w:rPr>
        <w:t>Workflow setup</w:t>
      </w:r>
      <w:bookmarkEnd w:id="5"/>
    </w:p>
    <w:p w:rsidR="00664AE5" w:rsidRDefault="00664AE5" w:rsidP="005F73FD">
      <w:pPr>
        <w:rPr>
          <w:lang w:val="en-GB"/>
        </w:rPr>
      </w:pPr>
    </w:p>
    <w:p w:rsidR="005F73FD" w:rsidRDefault="005F73FD" w:rsidP="005F73FD">
      <w:pPr>
        <w:rPr>
          <w:lang w:val="en-GB"/>
        </w:rPr>
      </w:pPr>
      <w:r>
        <w:rPr>
          <w:lang w:val="en-GB"/>
        </w:rPr>
        <w:t>During test execution all nodes of a flow that are not already executed are run. Meaning the r</w:t>
      </w:r>
      <w:r>
        <w:rPr>
          <w:lang w:val="en-GB"/>
        </w:rPr>
        <w:t>e</w:t>
      </w:r>
      <w:r>
        <w:rPr>
          <w:lang w:val="en-GB"/>
        </w:rPr>
        <w:t xml:space="preserve">gression test flow </w:t>
      </w:r>
      <w:bookmarkStart w:id="6" w:name="_Hlk155700609"/>
      <w:r>
        <w:rPr>
          <w:lang w:val="en-GB"/>
        </w:rPr>
        <w:t>–</w:t>
      </w:r>
      <w:bookmarkEnd w:id="6"/>
      <w:r>
        <w:rPr>
          <w:lang w:val="en-GB"/>
        </w:rPr>
        <w:t xml:space="preserve"> at the time of upload – should be in a state where all nodes that should </w:t>
      </w:r>
      <w:r w:rsidRPr="00902370">
        <w:rPr>
          <w:i/>
          <w:lang w:val="en-GB"/>
        </w:rPr>
        <w:t>not</w:t>
      </w:r>
      <w:r>
        <w:rPr>
          <w:lang w:val="en-GB"/>
        </w:rPr>
        <w:t xml:space="preserve"> be tested must be </w:t>
      </w:r>
      <w:r w:rsidRPr="00902370">
        <w:rPr>
          <w:i/>
          <w:lang w:val="en-GB"/>
        </w:rPr>
        <w:t>executed</w:t>
      </w:r>
      <w:r>
        <w:rPr>
          <w:lang w:val="en-GB"/>
        </w:rPr>
        <w:t xml:space="preserve"> and those that should be tested must be </w:t>
      </w:r>
      <w:r w:rsidRPr="00902370">
        <w:rPr>
          <w:i/>
          <w:lang w:val="en-GB"/>
        </w:rPr>
        <w:t>executable</w:t>
      </w:r>
      <w:r>
        <w:rPr>
          <w:lang w:val="en-GB"/>
        </w:rPr>
        <w:t>.</w:t>
      </w:r>
    </w:p>
    <w:p w:rsidR="005F73FD" w:rsidRPr="00161A4E" w:rsidRDefault="005F73FD" w:rsidP="005F73FD">
      <w:pPr>
        <w:rPr>
          <w:lang w:val="en-GB"/>
        </w:rPr>
      </w:pPr>
    </w:p>
    <w:p w:rsidR="005F73FD" w:rsidRPr="00902370" w:rsidRDefault="005F73FD" w:rsidP="005F73FD">
      <w:pPr>
        <w:autoSpaceDE w:val="0"/>
        <w:autoSpaceDN w:val="0"/>
        <w:adjustRightInd w:val="0"/>
        <w:rPr>
          <w:lang w:val="en-GB"/>
        </w:rPr>
      </w:pPr>
      <w:r w:rsidRPr="00902370">
        <w:rPr>
          <w:lang w:val="en-GB"/>
        </w:rPr>
        <w:t>A test succeed</w:t>
      </w:r>
      <w:r>
        <w:rPr>
          <w:lang w:val="en-GB"/>
        </w:rPr>
        <w:t>s</w:t>
      </w:r>
      <w:r w:rsidRPr="00902370">
        <w:rPr>
          <w:lang w:val="en-GB"/>
        </w:rPr>
        <w:t xml:space="preserve">, if at the end all nodes are executed and no </w:t>
      </w:r>
      <w:r>
        <w:rPr>
          <w:lang w:val="en-GB"/>
        </w:rPr>
        <w:t>unexpected error occurred and no unexpected warning icon appears at a node</w:t>
      </w:r>
      <w:r w:rsidRPr="00902370">
        <w:rPr>
          <w:lang w:val="en-GB"/>
        </w:rPr>
        <w:t>.</w:t>
      </w:r>
    </w:p>
    <w:p w:rsidR="005F73FD" w:rsidRDefault="005F73FD" w:rsidP="005F73FD">
      <w:pPr>
        <w:rPr>
          <w:lang w:val="en-GB"/>
        </w:rPr>
      </w:pPr>
    </w:p>
    <w:p w:rsidR="005F73FD" w:rsidRDefault="005F73FD" w:rsidP="005F73FD">
      <w:pPr>
        <w:autoSpaceDE w:val="0"/>
        <w:autoSpaceDN w:val="0"/>
        <w:adjustRightInd w:val="0"/>
        <w:rPr>
          <w:lang w:val="en-GB"/>
        </w:rPr>
      </w:pPr>
      <w:r>
        <w:rPr>
          <w:lang w:val="en-GB"/>
        </w:rPr>
        <w:t xml:space="preserve">Now, in order to test the output of a node add the </w:t>
      </w:r>
      <w:r w:rsidRPr="00715F21">
        <w:rPr>
          <w:i/>
          <w:lang w:val="en-GB"/>
        </w:rPr>
        <w:t>Differ</w:t>
      </w:r>
      <w:r w:rsidR="004B61A8">
        <w:rPr>
          <w:i/>
          <w:lang w:val="en-GB"/>
        </w:rPr>
        <w:t>ence</w:t>
      </w:r>
      <w:r w:rsidR="00715F21" w:rsidRPr="00715F21">
        <w:rPr>
          <w:i/>
          <w:lang w:val="en-GB"/>
        </w:rPr>
        <w:t xml:space="preserve"> Checker</w:t>
      </w:r>
      <w:r>
        <w:rPr>
          <w:lang w:val="en-GB"/>
        </w:rPr>
        <w:t xml:space="preserve"> node to the flow</w:t>
      </w:r>
      <w:r w:rsidRPr="00A036CD">
        <w:rPr>
          <w:lang w:val="en-GB"/>
        </w:rPr>
        <w:t xml:space="preserve"> (</w:t>
      </w:r>
      <w:r>
        <w:rPr>
          <w:lang w:val="en-GB"/>
        </w:rPr>
        <w:t>c</w:t>
      </w:r>
      <w:r w:rsidRPr="00A036CD">
        <w:rPr>
          <w:lang w:val="en-GB"/>
        </w:rPr>
        <w:t xml:space="preserve">ategory </w:t>
      </w:r>
      <w:r w:rsidRPr="000410BA">
        <w:rPr>
          <w:rFonts w:ascii="Times New Roman" w:hAnsi="Times New Roman"/>
          <w:i/>
          <w:lang w:val="en-GB"/>
        </w:rPr>
        <w:t>Testing</w:t>
      </w:r>
      <w:r w:rsidRPr="000410BA">
        <w:rPr>
          <w:rFonts w:ascii="Times New Roman" w:hAnsi="Times New Roman"/>
          <w:lang w:val="en-GB"/>
        </w:rPr>
        <w:t xml:space="preserve">). </w:t>
      </w:r>
      <w:r>
        <w:rPr>
          <w:lang w:val="en-GB"/>
        </w:rPr>
        <w:t>It has two inputs and compares the two incoming tables during execute. There are di</w:t>
      </w:r>
      <w:r>
        <w:rPr>
          <w:lang w:val="en-GB"/>
        </w:rPr>
        <w:t>f</w:t>
      </w:r>
      <w:r>
        <w:rPr>
          <w:lang w:val="en-GB"/>
        </w:rPr>
        <w:t>ferent ways of comparing tables (adjustable in the node’s dialog):</w:t>
      </w:r>
    </w:p>
    <w:p w:rsidR="005F73FD" w:rsidRDefault="00715F21" w:rsidP="005F73FD">
      <w:pPr>
        <w:numPr>
          <w:ilvl w:val="0"/>
          <w:numId w:val="23"/>
        </w:numPr>
        <w:autoSpaceDE w:val="0"/>
        <w:autoSpaceDN w:val="0"/>
        <w:adjustRightInd w:val="0"/>
        <w:rPr>
          <w:lang w:val="en-GB"/>
        </w:rPr>
      </w:pPr>
      <w:r>
        <w:rPr>
          <w:lang w:val="en-GB"/>
        </w:rPr>
        <w:t>C</w:t>
      </w:r>
      <w:r w:rsidR="005F73FD" w:rsidRPr="003B6FC7">
        <w:rPr>
          <w:lang w:val="en-GB"/>
        </w:rPr>
        <w:t xml:space="preserve">heck equivalence; option </w:t>
      </w:r>
      <w:proofErr w:type="spellStart"/>
      <w:r w:rsidRPr="00715F21">
        <w:rPr>
          <w:i/>
          <w:lang w:val="en-GB"/>
        </w:rPr>
        <w:t>TableDiffer</w:t>
      </w:r>
      <w:proofErr w:type="spellEnd"/>
      <w:r w:rsidR="005F73FD" w:rsidRPr="003B6FC7">
        <w:rPr>
          <w:lang w:val="en-GB"/>
        </w:rPr>
        <w:t>.</w:t>
      </w:r>
    </w:p>
    <w:p w:rsidR="00715F21" w:rsidRPr="003B6FC7" w:rsidRDefault="00715F21" w:rsidP="005F73FD">
      <w:pPr>
        <w:numPr>
          <w:ilvl w:val="0"/>
          <w:numId w:val="23"/>
        </w:numPr>
        <w:autoSpaceDE w:val="0"/>
        <w:autoSpaceDN w:val="0"/>
        <w:adjustRightInd w:val="0"/>
        <w:rPr>
          <w:lang w:val="en-GB"/>
        </w:rPr>
      </w:pPr>
      <w:r>
        <w:rPr>
          <w:lang w:val="en-GB"/>
        </w:rPr>
        <w:t xml:space="preserve">Check if the input table is empty; option </w:t>
      </w:r>
      <w:proofErr w:type="spellStart"/>
      <w:r w:rsidRPr="00715F21">
        <w:rPr>
          <w:i/>
          <w:lang w:val="en-GB"/>
        </w:rPr>
        <w:t>EmptyTableTest</w:t>
      </w:r>
      <w:proofErr w:type="spellEnd"/>
    </w:p>
    <w:p w:rsidR="005F73FD" w:rsidRPr="00624D84" w:rsidRDefault="00715F21" w:rsidP="005F73FD">
      <w:pPr>
        <w:numPr>
          <w:ilvl w:val="0"/>
          <w:numId w:val="23"/>
        </w:numPr>
        <w:autoSpaceDE w:val="0"/>
        <w:autoSpaceDN w:val="0"/>
        <w:adjustRightInd w:val="0"/>
        <w:rPr>
          <w:lang w:val="en-GB"/>
        </w:rPr>
      </w:pPr>
      <w:r>
        <w:rPr>
          <w:lang w:val="en-GB"/>
        </w:rPr>
        <w:t>C</w:t>
      </w:r>
      <w:r w:rsidR="005F73FD" w:rsidRPr="00D31D3E">
        <w:rPr>
          <w:lang w:val="en-GB"/>
        </w:rPr>
        <w:t xml:space="preserve">ompare </w:t>
      </w:r>
      <w:r>
        <w:rPr>
          <w:lang w:val="en-GB"/>
        </w:rPr>
        <w:t xml:space="preserve">the outputs from two </w:t>
      </w:r>
      <w:r w:rsidRPr="00715F21">
        <w:rPr>
          <w:i/>
          <w:lang w:val="en-GB"/>
        </w:rPr>
        <w:t>Scorer</w:t>
      </w:r>
      <w:r>
        <w:rPr>
          <w:lang w:val="en-GB"/>
        </w:rPr>
        <w:t xml:space="preserve"> nodes</w:t>
      </w:r>
      <w:r w:rsidR="005F73FD" w:rsidRPr="00D31D3E">
        <w:rPr>
          <w:lang w:val="en-GB"/>
        </w:rPr>
        <w:t xml:space="preserve"> with tolerance</w:t>
      </w:r>
      <w:r>
        <w:rPr>
          <w:lang w:val="en-GB"/>
        </w:rPr>
        <w:t>. T</w:t>
      </w:r>
      <w:r w:rsidR="005F73FD">
        <w:rPr>
          <w:lang w:val="en-GB"/>
        </w:rPr>
        <w:t xml:space="preserve">his way classifiers fail only when they create significantly different errors during classification; see below. Option </w:t>
      </w:r>
      <w:proofErr w:type="spellStart"/>
      <w:r w:rsidR="005F73FD" w:rsidRPr="00715F21">
        <w:rPr>
          <w:i/>
          <w:lang w:val="en-GB"/>
        </w:rPr>
        <w:t>Learner</w:t>
      </w:r>
      <w:r w:rsidRPr="00715F21">
        <w:rPr>
          <w:i/>
          <w:lang w:val="en-GB"/>
        </w:rPr>
        <w:t>ScoreComparator</w:t>
      </w:r>
      <w:proofErr w:type="spellEnd"/>
      <w:r w:rsidR="005F73FD" w:rsidRPr="00624D84">
        <w:rPr>
          <w:lang w:val="en-GB"/>
        </w:rPr>
        <w:t>.</w:t>
      </w:r>
    </w:p>
    <w:p w:rsidR="005F73FD" w:rsidRDefault="005F73FD" w:rsidP="005F73FD">
      <w:pPr>
        <w:autoSpaceDE w:val="0"/>
        <w:autoSpaceDN w:val="0"/>
        <w:adjustRightInd w:val="0"/>
        <w:rPr>
          <w:lang w:val="en-GB"/>
        </w:rPr>
      </w:pPr>
      <w:r>
        <w:rPr>
          <w:lang w:val="en-GB"/>
        </w:rPr>
        <w:t>Connect the node</w:t>
      </w:r>
      <w:r w:rsidR="004B61A8">
        <w:rPr>
          <w:lang w:val="en-GB"/>
        </w:rPr>
        <w:t xml:space="preserve"> </w:t>
      </w:r>
      <w:r>
        <w:rPr>
          <w:lang w:val="en-GB"/>
        </w:rPr>
        <w:t>to</w:t>
      </w:r>
      <w:r w:rsidR="004B61A8">
        <w:rPr>
          <w:lang w:val="en-GB"/>
        </w:rPr>
        <w:t xml:space="preserve"> </w:t>
      </w:r>
      <w:r>
        <w:rPr>
          <w:lang w:val="en-GB"/>
        </w:rPr>
        <w:t xml:space="preserve">test to the “Test Table” input of the </w:t>
      </w:r>
      <w:r w:rsidRPr="004B61A8">
        <w:rPr>
          <w:i/>
          <w:lang w:val="en-GB"/>
        </w:rPr>
        <w:t>Differ</w:t>
      </w:r>
      <w:r w:rsidR="004B61A8" w:rsidRPr="004B61A8">
        <w:rPr>
          <w:i/>
          <w:lang w:val="en-GB"/>
        </w:rPr>
        <w:t xml:space="preserve">ence </w:t>
      </w:r>
      <w:proofErr w:type="gramStart"/>
      <w:r w:rsidR="004B61A8" w:rsidRPr="004B61A8">
        <w:rPr>
          <w:i/>
          <w:lang w:val="en-GB"/>
        </w:rPr>
        <w:t>Checker</w:t>
      </w:r>
      <w:r>
        <w:rPr>
          <w:lang w:val="en-GB"/>
        </w:rPr>
        <w:t>,</w:t>
      </w:r>
      <w:proofErr w:type="gramEnd"/>
      <w:r>
        <w:rPr>
          <w:lang w:val="en-GB"/>
        </w:rPr>
        <w:t xml:space="preserve"> the “Golden Table” input of the node needs to get the correct reference table – the golden table. This golden table </w:t>
      </w:r>
      <w:r w:rsidR="00DD7FE9">
        <w:rPr>
          <w:lang w:val="en-GB"/>
        </w:rPr>
        <w:t xml:space="preserve">can </w:t>
      </w:r>
      <w:r>
        <w:rPr>
          <w:lang w:val="en-GB"/>
        </w:rPr>
        <w:t xml:space="preserve">be saved with a </w:t>
      </w:r>
      <w:proofErr w:type="spellStart"/>
      <w:r w:rsidRPr="00C45B05">
        <w:rPr>
          <w:lang w:val="en-GB"/>
        </w:rPr>
        <w:t>TableWriter</w:t>
      </w:r>
      <w:proofErr w:type="spellEnd"/>
      <w:r w:rsidRPr="00C45B05">
        <w:rPr>
          <w:lang w:val="en-GB"/>
        </w:rPr>
        <w:t xml:space="preserve">/Reader combination </w:t>
      </w:r>
      <w:r>
        <w:rPr>
          <w:lang w:val="en-GB"/>
        </w:rPr>
        <w:t xml:space="preserve">at </w:t>
      </w:r>
      <w:proofErr w:type="spellStart"/>
      <w:r w:rsidRPr="00C45B05">
        <w:rPr>
          <w:lang w:val="en-GB"/>
        </w:rPr>
        <w:t>testflow</w:t>
      </w:r>
      <w:proofErr w:type="spellEnd"/>
      <w:r w:rsidRPr="00C45B05">
        <w:rPr>
          <w:lang w:val="en-GB"/>
        </w:rPr>
        <w:t xml:space="preserve"> cre</w:t>
      </w:r>
      <w:r>
        <w:rPr>
          <w:lang w:val="en-GB"/>
        </w:rPr>
        <w:t>ation time</w:t>
      </w:r>
      <w:r w:rsidR="00DD7FE9">
        <w:rPr>
          <w:lang w:val="en-GB"/>
        </w:rPr>
        <w:t xml:space="preserve">, can manually entered via a </w:t>
      </w:r>
      <w:r w:rsidR="00DD7FE9" w:rsidRPr="00DD7FE9">
        <w:rPr>
          <w:i/>
          <w:lang w:val="en-GB"/>
        </w:rPr>
        <w:t>Table Creator</w:t>
      </w:r>
      <w:r w:rsidR="00DD7FE9">
        <w:rPr>
          <w:lang w:val="en-GB"/>
        </w:rPr>
        <w:t xml:space="preserve"> node, or can be the output of an executed instance of the same node</w:t>
      </w:r>
      <w:r>
        <w:rPr>
          <w:lang w:val="en-GB"/>
        </w:rPr>
        <w:t xml:space="preserve">. </w:t>
      </w:r>
      <w:r w:rsidR="00DD7FE9">
        <w:rPr>
          <w:lang w:val="en-GB"/>
        </w:rPr>
        <w:lastRenderedPageBreak/>
        <w:t xml:space="preserve">If you are using writer nodes to create the golden tables, </w:t>
      </w:r>
      <w:r w:rsidR="00E146C9">
        <w:rPr>
          <w:lang w:val="en-GB"/>
        </w:rPr>
        <w:t xml:space="preserve">you </w:t>
      </w:r>
      <w:r w:rsidR="00E146C9" w:rsidRPr="006E01DA">
        <w:rPr>
          <w:b/>
          <w:lang w:val="en-GB"/>
        </w:rPr>
        <w:t>must</w:t>
      </w:r>
      <w:r w:rsidRPr="006E01DA">
        <w:rPr>
          <w:b/>
          <w:lang w:val="en-GB"/>
        </w:rPr>
        <w:t xml:space="preserve"> delete</w:t>
      </w:r>
      <w:r w:rsidR="00DD7FE9">
        <w:rPr>
          <w:b/>
          <w:lang w:val="en-GB"/>
        </w:rPr>
        <w:t xml:space="preserve"> them</w:t>
      </w:r>
      <w:r>
        <w:rPr>
          <w:lang w:val="en-GB"/>
        </w:rPr>
        <w:t xml:space="preserve"> before the flow is </w:t>
      </w:r>
      <w:r w:rsidR="00DD7FE9">
        <w:rPr>
          <w:lang w:val="en-GB"/>
        </w:rPr>
        <w:t xml:space="preserve">uploaded </w:t>
      </w:r>
      <w:r>
        <w:rPr>
          <w:lang w:val="en-GB"/>
        </w:rPr>
        <w:t xml:space="preserve">(otherwise </w:t>
      </w:r>
      <w:r w:rsidR="00DD7FE9">
        <w:rPr>
          <w:lang w:val="en-GB"/>
        </w:rPr>
        <w:t>they</w:t>
      </w:r>
      <w:r>
        <w:rPr>
          <w:lang w:val="en-GB"/>
        </w:rPr>
        <w:t xml:space="preserve"> will be re-executed every time, writing to that (possibly not exis</w:t>
      </w:r>
      <w:r>
        <w:rPr>
          <w:lang w:val="en-GB"/>
        </w:rPr>
        <w:t>t</w:t>
      </w:r>
      <w:r>
        <w:rPr>
          <w:lang w:val="en-GB"/>
        </w:rPr>
        <w:t>ing) temp</w:t>
      </w:r>
      <w:r w:rsidR="00DD7FE9">
        <w:rPr>
          <w:lang w:val="en-GB"/>
        </w:rPr>
        <w:t>orary</w:t>
      </w:r>
      <w:r>
        <w:rPr>
          <w:lang w:val="en-GB"/>
        </w:rPr>
        <w:t xml:space="preserve"> dir</w:t>
      </w:r>
      <w:r w:rsidR="00DD7FE9">
        <w:rPr>
          <w:lang w:val="en-GB"/>
        </w:rPr>
        <w:t>ectory</w:t>
      </w:r>
      <w:r>
        <w:rPr>
          <w:lang w:val="en-GB"/>
        </w:rPr>
        <w:t>).</w:t>
      </w:r>
    </w:p>
    <w:p w:rsidR="005F73FD" w:rsidRPr="006E01DA" w:rsidRDefault="005F73FD" w:rsidP="005F73FD">
      <w:pPr>
        <w:autoSpaceDE w:val="0"/>
        <w:autoSpaceDN w:val="0"/>
        <w:adjustRightInd w:val="0"/>
        <w:rPr>
          <w:b/>
          <w:u w:val="single"/>
          <w:lang w:val="en-GB"/>
        </w:rPr>
      </w:pPr>
    </w:p>
    <w:p w:rsidR="00C57955" w:rsidRDefault="001C5116" w:rsidP="00C57955">
      <w:pPr>
        <w:pStyle w:val="berschrift3"/>
        <w:rPr>
          <w:lang w:val="en-GB"/>
        </w:rPr>
      </w:pPr>
      <w:bookmarkStart w:id="7" w:name="_Toc323733306"/>
      <w:r>
        <w:rPr>
          <w:rFonts w:ascii="Courier New" w:hAnsi="Courier New" w:cs="Courier New"/>
          <w:noProof/>
          <w:sz w:val="20"/>
          <w:szCs w:val="20"/>
          <w:lang w:val="en-US" w:eastAsia="en-US"/>
        </w:rPr>
        <mc:AlternateContent>
          <mc:Choice Requires="wpc">
            <w:drawing>
              <wp:anchor distT="0" distB="0" distL="114300" distR="114300" simplePos="0" relativeHeight="251759616" behindDoc="0" locked="0" layoutInCell="1" allowOverlap="1" wp14:anchorId="3BC93C3F" wp14:editId="32191EE5">
                <wp:simplePos x="0" y="0"/>
                <wp:positionH relativeFrom="column">
                  <wp:posOffset>14605</wp:posOffset>
                </wp:positionH>
                <wp:positionV relativeFrom="paragraph">
                  <wp:posOffset>476250</wp:posOffset>
                </wp:positionV>
                <wp:extent cx="5715000" cy="3209925"/>
                <wp:effectExtent l="0" t="0" r="19050" b="0"/>
                <wp:wrapTopAndBottom/>
                <wp:docPr id="26" name="Zeichenbereich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9" name="Picture 14" descr="exampleReg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7612" y="0"/>
                            <a:ext cx="5454973" cy="2768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15"/>
                        <wps:cNvSpPr>
                          <a:spLocks noChangeArrowheads="1"/>
                        </wps:cNvSpPr>
                        <wps:spPr bwMode="auto">
                          <a:xfrm>
                            <a:off x="117612" y="2467270"/>
                            <a:ext cx="911296" cy="504814"/>
                          </a:xfrm>
                          <a:prstGeom prst="wedgeRectCallout">
                            <a:avLst>
                              <a:gd name="adj1" fmla="val -9023"/>
                              <a:gd name="adj2" fmla="val -114907"/>
                            </a:avLst>
                          </a:prstGeom>
                          <a:solidFill>
                            <a:srgbClr val="FFFFFF"/>
                          </a:solidFill>
                          <a:ln w="9525">
                            <a:solidFill>
                              <a:srgbClr val="000000"/>
                            </a:solidFill>
                            <a:miter lim="800000"/>
                            <a:headEnd/>
                            <a:tailEnd/>
                          </a:ln>
                        </wps:spPr>
                        <wps:txbx>
                          <w:txbxContent>
                            <w:p w:rsidR="00A03DBB" w:rsidRPr="00EB242C" w:rsidRDefault="00A03DBB" w:rsidP="005F73FD">
                              <w:pPr>
                                <w:rPr>
                                  <w:lang w:val="en-GB"/>
                                </w:rPr>
                              </w:pPr>
                              <w:r>
                                <w:rPr>
                                  <w:lang w:val="en-GB"/>
                                </w:rPr>
                                <w:t>File Reader (executed)</w:t>
                              </w:r>
                            </w:p>
                          </w:txbxContent>
                        </wps:txbx>
                        <wps:bodyPr rot="0" vert="horz" wrap="square" lIns="91440" tIns="45720" rIns="91440" bIns="45720" anchor="t" anchorCtr="0" upright="1">
                          <a:noAutofit/>
                        </wps:bodyPr>
                      </wps:wsp>
                      <wps:wsp>
                        <wps:cNvPr id="21" name="AutoShape 17"/>
                        <wps:cNvSpPr>
                          <a:spLocks noChangeArrowheads="1"/>
                        </wps:cNvSpPr>
                        <wps:spPr bwMode="auto">
                          <a:xfrm>
                            <a:off x="1714580" y="2400068"/>
                            <a:ext cx="1619370" cy="550416"/>
                          </a:xfrm>
                          <a:prstGeom prst="wedgeRectCallout">
                            <a:avLst>
                              <a:gd name="adj1" fmla="val -48940"/>
                              <a:gd name="adj2" fmla="val -168130"/>
                            </a:avLst>
                          </a:prstGeom>
                          <a:solidFill>
                            <a:srgbClr val="FFFFFF"/>
                          </a:solidFill>
                          <a:ln w="9525">
                            <a:solidFill>
                              <a:srgbClr val="000000"/>
                            </a:solidFill>
                            <a:miter lim="800000"/>
                            <a:headEnd/>
                            <a:tailEnd/>
                          </a:ln>
                        </wps:spPr>
                        <wps:txbx>
                          <w:txbxContent>
                            <w:p w:rsidR="00A03DBB" w:rsidRPr="007F66D5" w:rsidRDefault="00A03DBB" w:rsidP="005F73FD">
                              <w:pPr>
                                <w:rPr>
                                  <w:b/>
                                  <w:lang w:val="en-GB"/>
                                </w:rPr>
                              </w:pPr>
                              <w:proofErr w:type="gramStart"/>
                              <w:r w:rsidRPr="007F66D5">
                                <w:rPr>
                                  <w:b/>
                                  <w:lang w:val="en-GB"/>
                                </w:rPr>
                                <w:t>Node under test.</w:t>
                              </w:r>
                              <w:proofErr w:type="gramEnd"/>
                              <w:r w:rsidRPr="007F66D5">
                                <w:rPr>
                                  <w:b/>
                                  <w:lang w:val="en-GB"/>
                                </w:rPr>
                                <w:t xml:space="preserve"> </w:t>
                              </w:r>
                            </w:p>
                            <w:p w:rsidR="00A03DBB" w:rsidRPr="00EB242C" w:rsidRDefault="00A03DBB" w:rsidP="005F73FD">
                              <w:pPr>
                                <w:rPr>
                                  <w:lang w:val="en-GB"/>
                                </w:rPr>
                              </w:pPr>
                              <w:proofErr w:type="gramStart"/>
                              <w:r w:rsidRPr="007F66D5">
                                <w:rPr>
                                  <w:u w:val="single"/>
                                  <w:lang w:val="en-GB"/>
                                </w:rPr>
                                <w:t>Must be executable</w:t>
                              </w:r>
                              <w:r w:rsidRPr="00EB242C">
                                <w:rPr>
                                  <w:lang w:val="en-GB"/>
                                </w:rPr>
                                <w:t>.</w:t>
                              </w:r>
                              <w:proofErr w:type="gramEnd"/>
                            </w:p>
                          </w:txbxContent>
                        </wps:txbx>
                        <wps:bodyPr rot="0" vert="horz" wrap="square" lIns="91440" tIns="45720" rIns="91440" bIns="45720" anchor="t" anchorCtr="0" upright="1">
                          <a:noAutofit/>
                        </wps:bodyPr>
                      </wps:wsp>
                      <wps:wsp>
                        <wps:cNvPr id="23" name="AutoShape 18"/>
                        <wps:cNvSpPr>
                          <a:spLocks noChangeArrowheads="1"/>
                        </wps:cNvSpPr>
                        <wps:spPr bwMode="auto">
                          <a:xfrm>
                            <a:off x="114412" y="45601"/>
                            <a:ext cx="2133024" cy="845624"/>
                          </a:xfrm>
                          <a:prstGeom prst="wedgeRectCallout">
                            <a:avLst>
                              <a:gd name="adj1" fmla="val 70690"/>
                              <a:gd name="adj2" fmla="val 23199"/>
                            </a:avLst>
                          </a:prstGeom>
                          <a:solidFill>
                            <a:srgbClr val="FFFFFF"/>
                          </a:solidFill>
                          <a:ln w="9525">
                            <a:solidFill>
                              <a:srgbClr val="000000"/>
                            </a:solidFill>
                            <a:miter lim="800000"/>
                            <a:headEnd/>
                            <a:tailEnd/>
                          </a:ln>
                        </wps:spPr>
                        <wps:txbx>
                          <w:txbxContent>
                            <w:p w:rsidR="00A03DBB" w:rsidRPr="00023ABE" w:rsidRDefault="00A03DBB" w:rsidP="005F73FD">
                              <w:pPr>
                                <w:rPr>
                                  <w:lang w:val="en-GB"/>
                                </w:rPr>
                              </w:pPr>
                              <w:proofErr w:type="gramStart"/>
                              <w:r w:rsidRPr="00023ABE">
                                <w:rPr>
                                  <w:lang w:val="en-GB"/>
                                </w:rPr>
                                <w:t xml:space="preserve">While preparing the test, save a </w:t>
                              </w:r>
                              <w:r>
                                <w:rPr>
                                  <w:lang w:val="en-GB"/>
                                </w:rPr>
                                <w:t>correct (golden) table in a te</w:t>
                              </w:r>
                              <w:r>
                                <w:rPr>
                                  <w:lang w:val="en-GB"/>
                                </w:rPr>
                                <w:t>m</w:t>
                              </w:r>
                              <w:r>
                                <w:rPr>
                                  <w:lang w:val="en-GB"/>
                                </w:rPr>
                                <w:t>porary location.</w:t>
                              </w:r>
                              <w:proofErr w:type="gramEnd"/>
                              <w:r>
                                <w:rPr>
                                  <w:lang w:val="en-GB"/>
                                </w:rPr>
                                <w:t xml:space="preserve"> Delete the node before upload.</w:t>
                              </w:r>
                            </w:p>
                          </w:txbxContent>
                        </wps:txbx>
                        <wps:bodyPr rot="0" vert="horz" wrap="square" lIns="91440" tIns="45720" rIns="91440" bIns="45720" anchor="t" anchorCtr="0" upright="1">
                          <a:noAutofit/>
                        </wps:bodyPr>
                      </wps:wsp>
                      <wps:wsp>
                        <wps:cNvPr id="24" name="AutoShape 19"/>
                        <wps:cNvSpPr>
                          <a:spLocks noChangeArrowheads="1"/>
                        </wps:cNvSpPr>
                        <wps:spPr bwMode="auto">
                          <a:xfrm>
                            <a:off x="4229244" y="45601"/>
                            <a:ext cx="1485756" cy="964049"/>
                          </a:xfrm>
                          <a:prstGeom prst="wedgeRectCallout">
                            <a:avLst>
                              <a:gd name="adj1" fmla="val -70300"/>
                              <a:gd name="adj2" fmla="val 15382"/>
                            </a:avLst>
                          </a:prstGeom>
                          <a:solidFill>
                            <a:srgbClr val="FFFFFF"/>
                          </a:solidFill>
                          <a:ln w="9525">
                            <a:solidFill>
                              <a:srgbClr val="000000"/>
                            </a:solidFill>
                            <a:miter lim="800000"/>
                            <a:headEnd/>
                            <a:tailEnd/>
                          </a:ln>
                        </wps:spPr>
                        <wps:txbx>
                          <w:txbxContent>
                            <w:p w:rsidR="00A03DBB" w:rsidRDefault="00A03DBB" w:rsidP="005F73FD">
                              <w:pPr>
                                <w:rPr>
                                  <w:lang w:val="en-GB"/>
                                </w:rPr>
                              </w:pPr>
                              <w:r>
                                <w:rPr>
                                  <w:lang w:val="en-GB"/>
                                </w:rPr>
                                <w:t>Read the correct (golden) table from the temporary loc</w:t>
                              </w:r>
                              <w:r>
                                <w:rPr>
                                  <w:lang w:val="en-GB"/>
                                </w:rPr>
                                <w:t>a</w:t>
                              </w:r>
                              <w:r>
                                <w:rPr>
                                  <w:lang w:val="en-GB"/>
                                </w:rPr>
                                <w:t>tion.</w:t>
                              </w:r>
                            </w:p>
                            <w:p w:rsidR="00A03DBB" w:rsidRPr="00023ABE" w:rsidRDefault="00A03DBB" w:rsidP="005F73FD">
                              <w:pPr>
                                <w:rPr>
                                  <w:lang w:val="en-GB"/>
                                </w:rPr>
                              </w:pPr>
                              <w:proofErr w:type="gramStart"/>
                              <w:r w:rsidRPr="007F66D5">
                                <w:rPr>
                                  <w:u w:val="single"/>
                                  <w:lang w:val="en-GB"/>
                                </w:rPr>
                                <w:t>Must be executed</w:t>
                              </w:r>
                              <w:r>
                                <w:rPr>
                                  <w:lang w:val="en-GB"/>
                                </w:rPr>
                                <w:t>.</w:t>
                              </w:r>
                              <w:proofErr w:type="gramEnd"/>
                            </w:p>
                          </w:txbxContent>
                        </wps:txbx>
                        <wps:bodyPr rot="0" vert="horz" wrap="square" lIns="91440" tIns="45720" rIns="91440" bIns="45720" anchor="t" anchorCtr="0" upright="1">
                          <a:noAutofit/>
                        </wps:bodyPr>
                      </wps:wsp>
                      <wps:wsp>
                        <wps:cNvPr id="25" name="AutoShape 20"/>
                        <wps:cNvSpPr>
                          <a:spLocks noChangeArrowheads="1"/>
                        </wps:cNvSpPr>
                        <wps:spPr bwMode="auto">
                          <a:xfrm>
                            <a:off x="3543572" y="2445669"/>
                            <a:ext cx="2057016" cy="640818"/>
                          </a:xfrm>
                          <a:prstGeom prst="wedgeRectCallout">
                            <a:avLst>
                              <a:gd name="adj1" fmla="val 18181"/>
                              <a:gd name="adj2" fmla="val -114421"/>
                            </a:avLst>
                          </a:prstGeom>
                          <a:solidFill>
                            <a:srgbClr val="FFFFFF"/>
                          </a:solidFill>
                          <a:ln w="9525">
                            <a:solidFill>
                              <a:srgbClr val="000000"/>
                            </a:solidFill>
                            <a:miter lim="800000"/>
                            <a:headEnd/>
                            <a:tailEnd/>
                          </a:ln>
                        </wps:spPr>
                        <wps:txbx>
                          <w:txbxContent>
                            <w:p w:rsidR="00A03DBB" w:rsidRDefault="00A03DBB" w:rsidP="005F73FD">
                              <w:pPr>
                                <w:rPr>
                                  <w:lang w:val="en-GB"/>
                                </w:rPr>
                              </w:pPr>
                              <w:r w:rsidRPr="00023ABE">
                                <w:rPr>
                                  <w:lang w:val="en-GB"/>
                                </w:rPr>
                                <w:t>Configure to test the two input tables for equality</w:t>
                              </w:r>
                              <w:r>
                                <w:rPr>
                                  <w:lang w:val="en-GB"/>
                                </w:rPr>
                                <w:t xml:space="preserve">. </w:t>
                              </w:r>
                            </w:p>
                            <w:p w:rsidR="00A03DBB" w:rsidRPr="00023ABE" w:rsidRDefault="00A03DBB" w:rsidP="005F73FD">
                              <w:pPr>
                                <w:rPr>
                                  <w:lang w:val="en-GB"/>
                                </w:rPr>
                              </w:pPr>
                              <w:proofErr w:type="gramStart"/>
                              <w:r w:rsidRPr="007F66D5">
                                <w:rPr>
                                  <w:u w:val="single"/>
                                  <w:lang w:val="en-GB"/>
                                </w:rPr>
                                <w:t>Must be executable</w:t>
                              </w:r>
                              <w:r>
                                <w:rPr>
                                  <w:lang w:val="en-GB"/>
                                </w:rPr>
                                <w:t>.</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eichenbereich 12" o:spid="_x0000_s1027" editas="canvas" style="position:absolute;left:0;text-align:left;margin-left:1.15pt;margin-top:37.5pt;width:450pt;height:252.75pt;z-index:251759616" coordsize="57150,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150;height:32099;visibility:visible;mso-wrap-style:square">
                  <v:fill o:detectmouseclick="t"/>
                  <v:path o:connecttype="none"/>
                </v:shape>
                <v:shape id="Picture 14" o:spid="_x0000_s1029" type="#_x0000_t75" alt="exampleRegFlow" style="position:absolute;left:1176;width:54549;height:27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afOTBAAAA2wAAAA8AAABkcnMvZG93bnJldi54bWxET01rwkAQvRf6H5YReqsbpUiNriKK0IuE&#10;qOB1yI5JNDub7m6T+O/dQqG3ebzPWa4H04iOnK8tK5iMExDEhdU1lwrOp/37JwgfkDU2lknBgzys&#10;V68vS0y17Tmn7hhKEUPYp6igCqFNpfRFRQb92LbEkbtaZzBE6EqpHfYx3DRymiQzabDm2FBhS9uK&#10;ivvxxyj4vgeXFefDtsk/Lu423+10lpyUehsNmwWIQEP4F/+5v3ScP4ffX+IB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afOTBAAAA2wAAAA8AAAAAAAAAAAAAAAAAnwIA&#10;AGRycy9kb3ducmV2LnhtbFBLBQYAAAAABAAEAPcAAACNAwAAAAA=&#10;">
                  <v:imagedata r:id="rId11" o:title="exampleRegFlow"/>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5" o:spid="_x0000_s1030" type="#_x0000_t61" style="position:absolute;left:1176;top:24672;width:911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g2sIA&#10;AADbAAAADwAAAGRycy9kb3ducmV2LnhtbERPTYvCMBC9L/gfwgh7W1OFFalG0UJlFy+u1oO3oRnb&#10;ajMpTdTqrzeHBY+P9z1bdKYWN2pdZVnBcBCBIM6trrhQkO3TrwkI55E11pZJwYMcLOa9jxnG2t75&#10;j247X4gQwi5GBaX3TSyly0sy6Aa2IQ7cybYGfYBtIXWL9xBuajmKorE0WHFoKLGhpKT8srsaBd/J&#10;M18Nj9ukWv9m23TyOJw3q1Spz363nILw1Pm3+N/9oxWMwvrwJfw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eDawgAAANsAAAAPAAAAAAAAAAAAAAAAAJgCAABkcnMvZG93&#10;bnJldi54bWxQSwUGAAAAAAQABAD1AAAAhwMAAAAA&#10;" adj="8851,-14020">
                  <v:textbox>
                    <w:txbxContent>
                      <w:p w:rsidR="00A03DBB" w:rsidRPr="00EB242C" w:rsidRDefault="00A03DBB" w:rsidP="005F73FD">
                        <w:pPr>
                          <w:rPr>
                            <w:lang w:val="en-GB"/>
                          </w:rPr>
                        </w:pPr>
                        <w:r>
                          <w:rPr>
                            <w:lang w:val="en-GB"/>
                          </w:rPr>
                          <w:t>File Reader (executed)</w:t>
                        </w:r>
                      </w:p>
                    </w:txbxContent>
                  </v:textbox>
                </v:shape>
                <v:shape id="AutoShape 17" o:spid="_x0000_s1031" type="#_x0000_t61" style="position:absolute;left:17145;top:24000;width:16194;height: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sOH8UA&#10;AADbAAAADwAAAGRycy9kb3ducmV2LnhtbESPQWvCQBSE7wX/w/IEb3VjhFCiq4gxUCmUVgPi7ZF9&#10;JsHs25DdmvTfdwuFHoeZ+YZZb0fTigf1rrGsYDGPQBCXVjdcKSjO+fMLCOeRNbaWScE3OdhuJk9r&#10;TLUd+JMeJ1+JAGGXooLa+y6V0pU1GXRz2xEH72Z7gz7IvpK6xyHATSvjKEqkwYbDQo0d7Wsq76cv&#10;o+CYHfR1mRdJcc8+/Nst5+vy/aLUbDruViA8jf4//Nd+1QriBf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w4fxQAAANsAAAAPAAAAAAAAAAAAAAAAAJgCAABkcnMv&#10;ZG93bnJldi54bWxQSwUGAAAAAAQABAD1AAAAigMAAAAA&#10;" adj="229,-25516">
                  <v:textbox>
                    <w:txbxContent>
                      <w:p w:rsidR="00A03DBB" w:rsidRPr="007F66D5" w:rsidRDefault="00A03DBB" w:rsidP="005F73FD">
                        <w:pPr>
                          <w:rPr>
                            <w:b/>
                            <w:lang w:val="en-GB"/>
                          </w:rPr>
                        </w:pPr>
                        <w:proofErr w:type="gramStart"/>
                        <w:r w:rsidRPr="007F66D5">
                          <w:rPr>
                            <w:b/>
                            <w:lang w:val="en-GB"/>
                          </w:rPr>
                          <w:t>Node under test.</w:t>
                        </w:r>
                        <w:proofErr w:type="gramEnd"/>
                        <w:r w:rsidRPr="007F66D5">
                          <w:rPr>
                            <w:b/>
                            <w:lang w:val="en-GB"/>
                          </w:rPr>
                          <w:t xml:space="preserve"> </w:t>
                        </w:r>
                      </w:p>
                      <w:p w:rsidR="00A03DBB" w:rsidRPr="00EB242C" w:rsidRDefault="00A03DBB" w:rsidP="005F73FD">
                        <w:pPr>
                          <w:rPr>
                            <w:lang w:val="en-GB"/>
                          </w:rPr>
                        </w:pPr>
                        <w:proofErr w:type="gramStart"/>
                        <w:r w:rsidRPr="007F66D5">
                          <w:rPr>
                            <w:u w:val="single"/>
                            <w:lang w:val="en-GB"/>
                          </w:rPr>
                          <w:t>Must be executable</w:t>
                        </w:r>
                        <w:r w:rsidRPr="00EB242C">
                          <w:rPr>
                            <w:lang w:val="en-GB"/>
                          </w:rPr>
                          <w:t>.</w:t>
                        </w:r>
                        <w:proofErr w:type="gramEnd"/>
                      </w:p>
                    </w:txbxContent>
                  </v:textbox>
                </v:shape>
                <v:shape id="AutoShape 18" o:spid="_x0000_s1032" type="#_x0000_t61" style="position:absolute;left:1144;top:456;width:21330;height:8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OT8IA&#10;AADbAAAADwAAAGRycy9kb3ducmV2LnhtbESPW4vCMBCF34X9D2EW9kU09cIi1SgiCC7Ioq6+D83Y&#10;FJtJaWKt/nqzIPh4OJePM1u0thQN1b5wrGDQT0AQZ04XnCs4/q17ExA+IGssHZOCO3lYzD86M0y1&#10;u/GemkPIRRxhn6ICE0KVSukzQxZ931XE0Tu72mKIss6lrvEWx20ph0nyLS0WHAkGK1oZyi6Hq42Q&#10;0+5iusfm/Htf5Y9tMnY/0m2U+vpsl1MQgdrwDr/aG61gOI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1U5PwgAAANsAAAAPAAAAAAAAAAAAAAAAAJgCAABkcnMvZG93&#10;bnJldi54bWxQSwUGAAAAAAQABAD1AAAAhwMAAAAA&#10;" adj="26069,15811">
                  <v:textbox>
                    <w:txbxContent>
                      <w:p w:rsidR="00A03DBB" w:rsidRPr="00023ABE" w:rsidRDefault="00A03DBB" w:rsidP="005F73FD">
                        <w:pPr>
                          <w:rPr>
                            <w:lang w:val="en-GB"/>
                          </w:rPr>
                        </w:pPr>
                        <w:proofErr w:type="gramStart"/>
                        <w:r w:rsidRPr="00023ABE">
                          <w:rPr>
                            <w:lang w:val="en-GB"/>
                          </w:rPr>
                          <w:t xml:space="preserve">While preparing the test, save a </w:t>
                        </w:r>
                        <w:r>
                          <w:rPr>
                            <w:lang w:val="en-GB"/>
                          </w:rPr>
                          <w:t>correct (golden) table in a te</w:t>
                        </w:r>
                        <w:r>
                          <w:rPr>
                            <w:lang w:val="en-GB"/>
                          </w:rPr>
                          <w:t>m</w:t>
                        </w:r>
                        <w:r>
                          <w:rPr>
                            <w:lang w:val="en-GB"/>
                          </w:rPr>
                          <w:t>porary location.</w:t>
                        </w:r>
                        <w:proofErr w:type="gramEnd"/>
                        <w:r>
                          <w:rPr>
                            <w:lang w:val="en-GB"/>
                          </w:rPr>
                          <w:t xml:space="preserve"> Delete the node before upload.</w:t>
                        </w:r>
                      </w:p>
                    </w:txbxContent>
                  </v:textbox>
                </v:shape>
                <v:shape id="AutoShape 19" o:spid="_x0000_s1033" type="#_x0000_t61" style="position:absolute;left:42292;top:456;width:14858;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OY8UA&#10;AADbAAAADwAAAGRycy9kb3ducmV2LnhtbESPT2vCQBTE70K/w/IKXopulCIlupHSEhCxgtaLt2f2&#10;5Q9m36bZjYnfvlsoeBxm5jfMaj2YWtyodZVlBbNpBII4s7riQsHpO528gXAeWWNtmRTcycE6eRqt&#10;MNa25wPdjr4QAcIuRgWl900spctKMuimtiEOXm5bgz7ItpC6xT7ATS3nUbSQBisOCyU29FFSdj12&#10;RsH+8/7SpLPua9d3Jh/OW0wv9KPU+Hl4X4LwNPhH+L+90Qrmr/D3JfwA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Y5jxQAAANsAAAAPAAAAAAAAAAAAAAAAAJgCAABkcnMv&#10;ZG93bnJldi54bWxQSwUGAAAAAAQABAD1AAAAigMAAAAA&#10;" adj="-4385,14123">
                  <v:textbox>
                    <w:txbxContent>
                      <w:p w:rsidR="00A03DBB" w:rsidRDefault="00A03DBB" w:rsidP="005F73FD">
                        <w:pPr>
                          <w:rPr>
                            <w:lang w:val="en-GB"/>
                          </w:rPr>
                        </w:pPr>
                        <w:r>
                          <w:rPr>
                            <w:lang w:val="en-GB"/>
                          </w:rPr>
                          <w:t>Read the correct (golden) table from the temporary loc</w:t>
                        </w:r>
                        <w:r>
                          <w:rPr>
                            <w:lang w:val="en-GB"/>
                          </w:rPr>
                          <w:t>a</w:t>
                        </w:r>
                        <w:r>
                          <w:rPr>
                            <w:lang w:val="en-GB"/>
                          </w:rPr>
                          <w:t>tion.</w:t>
                        </w:r>
                      </w:p>
                      <w:p w:rsidR="00A03DBB" w:rsidRPr="00023ABE" w:rsidRDefault="00A03DBB" w:rsidP="005F73FD">
                        <w:pPr>
                          <w:rPr>
                            <w:lang w:val="en-GB"/>
                          </w:rPr>
                        </w:pPr>
                        <w:proofErr w:type="gramStart"/>
                        <w:r w:rsidRPr="007F66D5">
                          <w:rPr>
                            <w:u w:val="single"/>
                            <w:lang w:val="en-GB"/>
                          </w:rPr>
                          <w:t>Must be executed</w:t>
                        </w:r>
                        <w:r>
                          <w:rPr>
                            <w:lang w:val="en-GB"/>
                          </w:rPr>
                          <w:t>.</w:t>
                        </w:r>
                        <w:proofErr w:type="gramEnd"/>
                      </w:p>
                    </w:txbxContent>
                  </v:textbox>
                </v:shape>
                <v:shape id="AutoShape 20" o:spid="_x0000_s1034" type="#_x0000_t61" style="position:absolute;left:35435;top:24456;width:20570;height:6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OIq8IA&#10;AADbAAAADwAAAGRycy9kb3ducmV2LnhtbESPwWrDMBBE74X8g9hAbrWcgE1xrIQQCGkOPdRO71tr&#10;Y5lYK2Opsfv3VaHQ4zAzb5hyP9tePGj0nWMF6yQFQdw43XGr4Fqfnl9A+ICssXdMCr7Jw363eCqx&#10;0G7id3pUoRURwr5ABSaEoZDSN4Ys+sQNxNG7udFiiHJspR5xinDby02a5tJix3HB4EBHQ829+rIK&#10;7h9vl1xybmyFw/VUn1uXfU5KrZbzYQsi0Bz+w3/tV61gk8Hvl/g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04irwgAAANsAAAAPAAAAAAAAAAAAAAAAAJgCAABkcnMvZG93&#10;bnJldi54bWxQSwUGAAAAAAQABAD1AAAAhwMAAAAA&#10;" adj="14727,-13915">
                  <v:textbox>
                    <w:txbxContent>
                      <w:p w:rsidR="00A03DBB" w:rsidRDefault="00A03DBB" w:rsidP="005F73FD">
                        <w:pPr>
                          <w:rPr>
                            <w:lang w:val="en-GB"/>
                          </w:rPr>
                        </w:pPr>
                        <w:r w:rsidRPr="00023ABE">
                          <w:rPr>
                            <w:lang w:val="en-GB"/>
                          </w:rPr>
                          <w:t>Configure to test the two input tables for equality</w:t>
                        </w:r>
                        <w:r>
                          <w:rPr>
                            <w:lang w:val="en-GB"/>
                          </w:rPr>
                          <w:t xml:space="preserve">. </w:t>
                        </w:r>
                      </w:p>
                      <w:p w:rsidR="00A03DBB" w:rsidRPr="00023ABE" w:rsidRDefault="00A03DBB" w:rsidP="005F73FD">
                        <w:pPr>
                          <w:rPr>
                            <w:lang w:val="en-GB"/>
                          </w:rPr>
                        </w:pPr>
                        <w:proofErr w:type="gramStart"/>
                        <w:r w:rsidRPr="007F66D5">
                          <w:rPr>
                            <w:u w:val="single"/>
                            <w:lang w:val="en-GB"/>
                          </w:rPr>
                          <w:t>Must be executable</w:t>
                        </w:r>
                        <w:r>
                          <w:rPr>
                            <w:lang w:val="en-GB"/>
                          </w:rPr>
                          <w:t>.</w:t>
                        </w:r>
                        <w:proofErr w:type="gramEnd"/>
                      </w:p>
                    </w:txbxContent>
                  </v:textbox>
                </v:shape>
                <w10:wrap type="topAndBottom"/>
              </v:group>
            </w:pict>
          </mc:Fallback>
        </mc:AlternateContent>
      </w:r>
      <w:r w:rsidR="005F73FD" w:rsidRPr="00C45B05">
        <w:rPr>
          <w:lang w:val="en-GB"/>
        </w:rPr>
        <w:t>Example flow (no learner)</w:t>
      </w:r>
      <w:bookmarkEnd w:id="7"/>
    </w:p>
    <w:p w:rsidR="00C57955" w:rsidRPr="00C57955" w:rsidRDefault="00C57955" w:rsidP="00C57955">
      <w:pPr>
        <w:rPr>
          <w:sz w:val="16"/>
          <w:szCs w:val="16"/>
          <w:lang w:val="en-GB"/>
        </w:rPr>
      </w:pPr>
    </w:p>
    <w:p w:rsidR="005F73FD" w:rsidRPr="00FD77E3" w:rsidRDefault="005F73FD" w:rsidP="00664AE5">
      <w:pPr>
        <w:pStyle w:val="berschrift3"/>
        <w:rPr>
          <w:rFonts w:ascii="Courier New" w:hAnsi="Courier New" w:cs="Courier New"/>
          <w:sz w:val="20"/>
          <w:szCs w:val="20"/>
          <w:lang w:val="en-GB"/>
        </w:rPr>
      </w:pPr>
      <w:r w:rsidRPr="00C45B05">
        <w:rPr>
          <w:rFonts w:ascii="Courier New" w:hAnsi="Courier New" w:cs="Courier New"/>
          <w:sz w:val="20"/>
          <w:szCs w:val="20"/>
          <w:lang w:val="en-GB"/>
        </w:rPr>
        <w:t xml:space="preserve"> </w:t>
      </w:r>
      <w:bookmarkStart w:id="8" w:name="_Toc323733307"/>
      <w:r>
        <w:rPr>
          <w:lang w:val="en-GB"/>
        </w:rPr>
        <w:t>E</w:t>
      </w:r>
      <w:r w:rsidR="003F5962">
        <w:rPr>
          <w:lang w:val="en-GB"/>
        </w:rPr>
        <w:t>xample flow (learner/predictor)</w:t>
      </w:r>
      <w:bookmarkEnd w:id="8"/>
    </w:p>
    <w:p w:rsidR="005F73FD" w:rsidRPr="006E01DA" w:rsidRDefault="00C57955" w:rsidP="005F73FD">
      <w:pPr>
        <w:keepNext/>
        <w:autoSpaceDE w:val="0"/>
        <w:autoSpaceDN w:val="0"/>
        <w:adjustRightInd w:val="0"/>
        <w:rPr>
          <w:lang w:val="en-GB"/>
        </w:rPr>
      </w:pPr>
      <w:r>
        <w:rPr>
          <w:noProof/>
          <w:lang w:val="en-US" w:eastAsia="en-US"/>
        </w:rPr>
        <mc:AlternateContent>
          <mc:Choice Requires="wpc">
            <w:drawing>
              <wp:anchor distT="0" distB="0" distL="114300" distR="114300" simplePos="0" relativeHeight="251758592" behindDoc="0" locked="0" layoutInCell="1" allowOverlap="1" wp14:anchorId="2459A32B" wp14:editId="1DD56AC9">
                <wp:simplePos x="0" y="0"/>
                <wp:positionH relativeFrom="column">
                  <wp:posOffset>-45720</wp:posOffset>
                </wp:positionH>
                <wp:positionV relativeFrom="paragraph">
                  <wp:posOffset>171450</wp:posOffset>
                </wp:positionV>
                <wp:extent cx="5753100" cy="3107055"/>
                <wp:effectExtent l="0" t="0" r="0" b="0"/>
                <wp:wrapTopAndBottom/>
                <wp:docPr id="22" name="Zeichenbereich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26" descr="learner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669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24"/>
                        <wps:cNvSpPr>
                          <a:spLocks noChangeArrowheads="1"/>
                        </wps:cNvSpPr>
                        <wps:spPr bwMode="auto">
                          <a:xfrm>
                            <a:off x="230153" y="2071385"/>
                            <a:ext cx="1035692" cy="690460"/>
                          </a:xfrm>
                          <a:prstGeom prst="wedgeRectCallout">
                            <a:avLst>
                              <a:gd name="adj1" fmla="val -25000"/>
                              <a:gd name="adj2" fmla="val -141944"/>
                            </a:avLst>
                          </a:prstGeom>
                          <a:solidFill>
                            <a:srgbClr val="FFFFFF"/>
                          </a:solidFill>
                          <a:ln w="9525">
                            <a:solidFill>
                              <a:srgbClr val="000000"/>
                            </a:solidFill>
                            <a:miter lim="800000"/>
                            <a:headEnd/>
                            <a:tailEnd/>
                          </a:ln>
                        </wps:spPr>
                        <wps:txbx>
                          <w:txbxContent>
                            <w:p w:rsidR="00A03DBB" w:rsidRPr="006E01DA" w:rsidRDefault="00A03DBB" w:rsidP="005F73FD">
                              <w:proofErr w:type="spellStart"/>
                              <w:r w:rsidRPr="006E01DA">
                                <w:t>Executed</w:t>
                              </w:r>
                              <w:proofErr w:type="spellEnd"/>
                              <w:r w:rsidRPr="006E01DA">
                                <w:t xml:space="preserve"> </w:t>
                              </w:r>
                              <w:proofErr w:type="spellStart"/>
                              <w:r w:rsidRPr="006E01DA">
                                <w:t>pre</w:t>
                              </w:r>
                              <w:r>
                                <w:t>-</w:t>
                              </w:r>
                              <w:r w:rsidRPr="006E01DA">
                                <w:t>proc</w:t>
                              </w:r>
                              <w:r>
                                <w:t>essing</w:t>
                              </w:r>
                              <w:proofErr w:type="spellEnd"/>
                              <w:r>
                                <w:t xml:space="preserve"> </w:t>
                              </w:r>
                              <w:r w:rsidRPr="006E01DA">
                                <w:t xml:space="preserve"> </w:t>
                              </w:r>
                              <w:proofErr w:type="spellStart"/>
                              <w:r w:rsidRPr="006E01DA">
                                <w:t>nodes</w:t>
                              </w:r>
                              <w:proofErr w:type="spellEnd"/>
                            </w:p>
                          </w:txbxContent>
                        </wps:txbx>
                        <wps:bodyPr rot="0" vert="horz" wrap="square" lIns="92039" tIns="46020" rIns="92039" bIns="46020" anchor="t" anchorCtr="0" upright="1">
                          <a:noAutofit/>
                        </wps:bodyPr>
                      </wps:wsp>
                      <wps:wsp>
                        <wps:cNvPr id="4" name="AutoShape 27"/>
                        <wps:cNvSpPr>
                          <a:spLocks noChangeArrowheads="1"/>
                        </wps:cNvSpPr>
                        <wps:spPr bwMode="auto">
                          <a:xfrm>
                            <a:off x="3107076" y="115078"/>
                            <a:ext cx="1726152" cy="345231"/>
                          </a:xfrm>
                          <a:prstGeom prst="wedgeRectCallout">
                            <a:avLst>
                              <a:gd name="adj1" fmla="val -71370"/>
                              <a:gd name="adj2" fmla="val 48889"/>
                            </a:avLst>
                          </a:prstGeom>
                          <a:solidFill>
                            <a:srgbClr val="FFFFFF"/>
                          </a:solidFill>
                          <a:ln w="9525">
                            <a:solidFill>
                              <a:srgbClr val="000000"/>
                            </a:solidFill>
                            <a:miter lim="800000"/>
                            <a:headEnd/>
                            <a:tailEnd/>
                          </a:ln>
                        </wps:spPr>
                        <wps:txbx>
                          <w:txbxContent>
                            <w:p w:rsidR="00A03DBB" w:rsidRPr="006E01DA" w:rsidRDefault="00A03DBB" w:rsidP="005F73FD">
                              <w:proofErr w:type="spellStart"/>
                              <w:r w:rsidRPr="006E01DA">
                                <w:t>Writers</w:t>
                              </w:r>
                              <w:proofErr w:type="spellEnd"/>
                              <w:r w:rsidRPr="006E01DA">
                                <w:t xml:space="preserve"> must </w:t>
                              </w:r>
                              <w:proofErr w:type="spellStart"/>
                              <w:r w:rsidRPr="006E01DA">
                                <w:t>be</w:t>
                              </w:r>
                              <w:proofErr w:type="spellEnd"/>
                              <w:r w:rsidRPr="006E01DA">
                                <w:t xml:space="preserve"> </w:t>
                              </w:r>
                              <w:proofErr w:type="spellStart"/>
                              <w:r w:rsidRPr="006E01DA">
                                <w:t>deleted</w:t>
                              </w:r>
                              <w:proofErr w:type="spellEnd"/>
                              <w:r w:rsidRPr="006E01DA">
                                <w:t>!</w:t>
                              </w:r>
                            </w:p>
                          </w:txbxContent>
                        </wps:txbx>
                        <wps:bodyPr rot="0" vert="horz" wrap="square" lIns="92039" tIns="46020" rIns="92039" bIns="46020" anchor="t" anchorCtr="0" upright="1">
                          <a:noAutofit/>
                        </wps:bodyPr>
                      </wps:wsp>
                      <wps:wsp>
                        <wps:cNvPr id="5" name="Line 28"/>
                        <wps:cNvCnPr/>
                        <wps:spPr bwMode="auto">
                          <a:xfrm>
                            <a:off x="3567384" y="460309"/>
                            <a:ext cx="230153" cy="460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29"/>
                        <wps:cNvCnPr/>
                        <wps:spPr bwMode="auto">
                          <a:xfrm flipH="1">
                            <a:off x="3797537" y="460309"/>
                            <a:ext cx="800" cy="460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31"/>
                        <wps:cNvSpPr>
                          <a:spLocks noChangeArrowheads="1"/>
                        </wps:cNvSpPr>
                        <wps:spPr bwMode="auto">
                          <a:xfrm>
                            <a:off x="1400102" y="2646767"/>
                            <a:ext cx="1265845" cy="345231"/>
                          </a:xfrm>
                          <a:prstGeom prst="wedgeRectCallout">
                            <a:avLst>
                              <a:gd name="adj1" fmla="val 28587"/>
                              <a:gd name="adj2" fmla="val -10222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3DBB" w:rsidRPr="006E01DA" w:rsidRDefault="00A03DBB" w:rsidP="005F73FD">
                              <w:pPr>
                                <w:rPr>
                                  <w:b/>
                                </w:rPr>
                              </w:pPr>
                              <w:proofErr w:type="spellStart"/>
                              <w:r w:rsidRPr="006E01DA">
                                <w:rPr>
                                  <w:b/>
                                </w:rPr>
                                <w:t>Node</w:t>
                              </w:r>
                              <w:proofErr w:type="spellEnd"/>
                              <w:r w:rsidRPr="006E01DA">
                                <w:rPr>
                                  <w:b/>
                                </w:rPr>
                                <w:t xml:space="preserve"> </w:t>
                              </w:r>
                              <w:proofErr w:type="spellStart"/>
                              <w:r w:rsidRPr="006E01DA">
                                <w:rPr>
                                  <w:b/>
                                </w:rPr>
                                <w:t>under</w:t>
                              </w:r>
                              <w:proofErr w:type="spellEnd"/>
                              <w:r w:rsidRPr="006E01DA">
                                <w:rPr>
                                  <w:b/>
                                </w:rPr>
                                <w:t xml:space="preserve"> </w:t>
                              </w:r>
                              <w:proofErr w:type="spellStart"/>
                              <w:proofErr w:type="gramStart"/>
                              <w:r w:rsidRPr="006E01DA">
                                <w:rPr>
                                  <w:b/>
                                </w:rPr>
                                <w:t>test</w:t>
                              </w:r>
                              <w:proofErr w:type="spellEnd"/>
                              <w:proofErr w:type="gramEnd"/>
                            </w:p>
                          </w:txbxContent>
                        </wps:txbx>
                        <wps:bodyPr rot="0" vert="horz" wrap="square" lIns="92039" tIns="46020" rIns="92039" bIns="46020" anchor="t" anchorCtr="0" upright="1">
                          <a:noAutofit/>
                        </wps:bodyPr>
                      </wps:wsp>
                      <wps:wsp>
                        <wps:cNvPr id="8" name="Line 32"/>
                        <wps:cNvCnPr/>
                        <wps:spPr bwMode="auto">
                          <a:xfrm flipV="1">
                            <a:off x="805538" y="1380923"/>
                            <a:ext cx="115078" cy="6904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33"/>
                        <wps:cNvCnPr/>
                        <wps:spPr bwMode="auto">
                          <a:xfrm flipH="1" flipV="1">
                            <a:off x="920614" y="1380923"/>
                            <a:ext cx="115078" cy="6904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Zeichenbereich 22" o:spid="_x0000_s1035" editas="canvas" style="position:absolute;margin-left:-3.6pt;margin-top:13.5pt;width:453pt;height:244.65pt;z-index:251758592" coordsize="57531,31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">
                <v:shape id="_x0000_s1036" type="#_x0000_t75" style="position:absolute;width:57531;height:31070;visibility:visible;mso-wrap-style:square">
                  <v:fill o:detectmouseclick="t"/>
                  <v:path o:connecttype="none"/>
                </v:shape>
                <v:shape id="Picture 26" o:spid="_x0000_s1037" type="#_x0000_t75" alt="learnerflow" style="position:absolute;width:57531;height:26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gLOa8AAAA2gAAAA8AAABkcnMvZG93bnJldi54bWxET90KAUEUvlfeYTrKjZilSMuQRLmR/OT6&#10;2Dl2Nztntp3B8vRGKVenr+/3TOe1KcSDKpdbVtDvRSCIE6tzThWcjuvuGITzyBoLy6TgRQ7ms2Zj&#10;irG2T97T4+BTEULYxagg876MpXRJRgZdz5bEgbvayqAPsEqlrvAZwk0hB1E0kgZzDg0ZlrTMKLkd&#10;7kbBpZNud6zt8vy2I6yHx84qepFS7Va9mIDwVPu/+Ofe6DAfvq98r5x9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aYCzmvAAAANoAAAAPAAAAAAAAAAAAAAAAAJ8CAABkcnMv&#10;ZG93bnJldi54bWxQSwUGAAAAAAQABAD3AAAAiAMAAAAA&#10;">
                  <v:imagedata r:id="rId13" o:title="learnerflow"/>
                </v:shape>
                <v:shape id="AutoShape 24" o:spid="_x0000_s1038" type="#_x0000_t61" style="position:absolute;left:2301;top:20713;width:10357;height:6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QHcAA&#10;AADaAAAADwAAAGRycy9kb3ducmV2LnhtbESPT4vCMBTE7wt+h/AEb2uq4iK1UVQUZG/+wfOjebal&#10;zUttUlu/vVkQ9jjMzG+YZN2bSjypcYVlBZNxBII4tbrgTMH1cvhegHAeWWNlmRS8yMF6NfhKMNa2&#10;4xM9zz4TAcIuRgW593UspUtzMujGtiYO3t02Bn2QTSZ1g12Am0pOo+hHGiw4LORY0y6ntDy3RkF7&#10;kS3/bj3d5eMY7bpbOZ8Xe6VGw36zBOGp9//hT/uoFczg70q4A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QHcAAAADaAAAADwAAAAAAAAAAAAAAAACYAgAAZHJzL2Rvd25y&#10;ZXYueG1sUEsFBgAAAAAEAAQA9QAAAIUDAAAAAA==&#10;" adj="5400,-19860">
                  <v:textbox inset="2.55664mm,1.2783mm,2.55664mm,1.2783mm">
                    <w:txbxContent>
                      <w:p w:rsidR="00A03DBB" w:rsidRPr="006E01DA" w:rsidRDefault="00A03DBB" w:rsidP="005F73FD">
                        <w:proofErr w:type="spellStart"/>
                        <w:r w:rsidRPr="006E01DA">
                          <w:t>Executed</w:t>
                        </w:r>
                        <w:proofErr w:type="spellEnd"/>
                        <w:r w:rsidRPr="006E01DA">
                          <w:t xml:space="preserve"> </w:t>
                        </w:r>
                        <w:proofErr w:type="spellStart"/>
                        <w:r w:rsidRPr="006E01DA">
                          <w:t>pre</w:t>
                        </w:r>
                        <w:r>
                          <w:t>-</w:t>
                        </w:r>
                        <w:r w:rsidRPr="006E01DA">
                          <w:t>proc</w:t>
                        </w:r>
                        <w:r>
                          <w:t>essing</w:t>
                        </w:r>
                        <w:proofErr w:type="spellEnd"/>
                        <w:r>
                          <w:t xml:space="preserve"> </w:t>
                        </w:r>
                        <w:r w:rsidRPr="006E01DA">
                          <w:t xml:space="preserve"> </w:t>
                        </w:r>
                        <w:proofErr w:type="spellStart"/>
                        <w:r w:rsidRPr="006E01DA">
                          <w:t>nodes</w:t>
                        </w:r>
                        <w:proofErr w:type="spellEnd"/>
                      </w:p>
                    </w:txbxContent>
                  </v:textbox>
                </v:shape>
                <v:shape id="AutoShape 27" o:spid="_x0000_s1039" type="#_x0000_t61" style="position:absolute;left:31070;top:1150;width:17262;height:3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Ezo8IA&#10;AADaAAAADwAAAGRycy9kb3ducmV2LnhtbESPQWsCMRSE7wX/Q3iCt5q1SpHVKGIRe5BSV70/Ns/N&#10;4uZlTaJu/70pFHocZuYbZr7sbCPu5EPtWMFomIEgLp2uuVJwPGxepyBCRNbYOCYFPxRguei9zDHX&#10;7sF7uhexEgnCIUcFJsY2lzKUhiyGoWuJk3d23mJM0ldSe3wkuG3kW5a9S4s1pwWDLa0NlZfiZhV8&#10;FKba7fypvn5dT9JvR+Pb92as1KDfrWYgInXxP/zX/tQKJvB7Jd0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TOjwgAAANoAAAAPAAAAAAAAAAAAAAAAAJgCAABkcnMvZG93&#10;bnJldi54bWxQSwUGAAAAAAQABAD1AAAAhwMAAAAA&#10;" adj="-4616,21360">
                  <v:textbox inset="2.55664mm,1.2783mm,2.55664mm,1.2783mm">
                    <w:txbxContent>
                      <w:p w:rsidR="00A03DBB" w:rsidRPr="006E01DA" w:rsidRDefault="00A03DBB" w:rsidP="005F73FD">
                        <w:proofErr w:type="spellStart"/>
                        <w:r w:rsidRPr="006E01DA">
                          <w:t>Writers</w:t>
                        </w:r>
                        <w:proofErr w:type="spellEnd"/>
                        <w:r w:rsidRPr="006E01DA">
                          <w:t xml:space="preserve"> must </w:t>
                        </w:r>
                        <w:proofErr w:type="spellStart"/>
                        <w:r w:rsidRPr="006E01DA">
                          <w:t>be</w:t>
                        </w:r>
                        <w:proofErr w:type="spellEnd"/>
                        <w:r w:rsidRPr="006E01DA">
                          <w:t xml:space="preserve"> </w:t>
                        </w:r>
                        <w:proofErr w:type="spellStart"/>
                        <w:r w:rsidRPr="006E01DA">
                          <w:t>deleted</w:t>
                        </w:r>
                        <w:proofErr w:type="spellEnd"/>
                        <w:r w:rsidRPr="006E01DA">
                          <w:t>!</w:t>
                        </w:r>
                      </w:p>
                    </w:txbxContent>
                  </v:textbox>
                </v:shape>
                <v:line id="Line 28" o:spid="_x0000_s1040" style="position:absolute;visibility:visible;mso-wrap-style:square" from="35673,4603" to="37975,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Line 29" o:spid="_x0000_s1041" style="position:absolute;flip:x;visibility:visible;mso-wrap-style:square" from="37975,4603" to="37983,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bY8QAAADaAAAADwAAAGRycy9kb3ducmV2LnhtbESPQWsCMRSE74L/IbxCL6LZliK6NYoU&#10;hB68VGXF2+vmdbPs5mVNom7/fVMQPA4z8w2zWPW2FVfyoXas4GWSgSAuna65UnDYb8YzECEia2wd&#10;k4JfCrBaDgcLzLW78Rddd7ESCcIhRwUmxi6XMpSGLIaJ64iT9+O8xZikr6T2eEtw28rXLJtKizWn&#10;BYMdfRgqm93FKpCz7ejs199vTdEcj3NTlEV32ir1/NSv30FE6uMjfG9/agVT+L+Sb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dtjxAAAANoAAAAPAAAAAAAAAAAA&#10;AAAAAKECAABkcnMvZG93bnJldi54bWxQSwUGAAAAAAQABAD5AAAAkgMAAAAA&#10;"/>
                <v:shape id="AutoShape 31" o:spid="_x0000_s1042" type="#_x0000_t61" style="position:absolute;left:14001;top:26467;width:12658;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If5sQA&#10;AADaAAAADwAAAGRycy9kb3ducmV2LnhtbESPQWvCQBSE7wX/w/KE3sxGMW1JsxHRBkSQtrbeH9nX&#10;JDX7NmRXjf/eLQg9DjPzDZMtBtOKM/WusaxgGsUgiEurG64UfH8VkxcQziNrbC2Tgis5WOSjhwxT&#10;bS/8See9r0SAsEtRQe19l0rpypoMush2xMH7sb1BH2RfSd3jJcBNK2dx/CQNNhwWauxoVVN53J+M&#10;gsPu/fdtPadhe9gV1n5ck2ReJEo9joflKwhPg/8P39sbreAZ/q6EG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CH+bEAAAA2gAAAA8AAAAAAAAAAAAAAAAAmAIAAGRycy9k&#10;b3ducmV2LnhtbFBLBQYAAAAABAAEAPUAAACJAwAAAAA=&#10;" adj="16975,-11280">
                  <v:textbox inset="2.55664mm,1.2783mm,2.55664mm,1.2783mm">
                    <w:txbxContent>
                      <w:p w:rsidR="00A03DBB" w:rsidRPr="006E01DA" w:rsidRDefault="00A03DBB" w:rsidP="005F73FD">
                        <w:pPr>
                          <w:rPr>
                            <w:b/>
                          </w:rPr>
                        </w:pPr>
                        <w:proofErr w:type="spellStart"/>
                        <w:r w:rsidRPr="006E01DA">
                          <w:rPr>
                            <w:b/>
                          </w:rPr>
                          <w:t>Node</w:t>
                        </w:r>
                        <w:proofErr w:type="spellEnd"/>
                        <w:r w:rsidRPr="006E01DA">
                          <w:rPr>
                            <w:b/>
                          </w:rPr>
                          <w:t xml:space="preserve"> </w:t>
                        </w:r>
                        <w:proofErr w:type="spellStart"/>
                        <w:r w:rsidRPr="006E01DA">
                          <w:rPr>
                            <w:b/>
                          </w:rPr>
                          <w:t>under</w:t>
                        </w:r>
                        <w:proofErr w:type="spellEnd"/>
                        <w:r w:rsidRPr="006E01DA">
                          <w:rPr>
                            <w:b/>
                          </w:rPr>
                          <w:t xml:space="preserve"> </w:t>
                        </w:r>
                        <w:proofErr w:type="spellStart"/>
                        <w:proofErr w:type="gramStart"/>
                        <w:r w:rsidRPr="006E01DA">
                          <w:rPr>
                            <w:b/>
                          </w:rPr>
                          <w:t>test</w:t>
                        </w:r>
                        <w:proofErr w:type="spellEnd"/>
                        <w:proofErr w:type="gramEnd"/>
                      </w:p>
                    </w:txbxContent>
                  </v:textbox>
                </v:shape>
                <v:line id="Line 32" o:spid="_x0000_s1043" style="position:absolute;flip:y;visibility:visible;mso-wrap-style:square" from="8055,13809" to="9206,2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qisIAAADaAAAADwAAAGRycy9kb3ducmV2LnhtbERPz2vCMBS+C/sfwhvsIjPdkKHVtIgw&#10;2MHLnFS8vTXPprR5qUmm3X9vDoMdP77f63K0vbiSD61jBS+zDARx7XTLjYLD1/vzAkSIyBp7x6Tg&#10;lwKUxcNkjbl2N/6k6z42IoVwyFGBiXHIpQy1IYth5gbixJ2dtxgT9I3UHm8p3PbyNcvepMWWU4PB&#10;gbaG6m7/YxXIxW568ZvveVd1x+PSVHU1nHZKPT2OmxWISGP8F/+5P7SCtDVdSTdAF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bqisIAAADaAAAADwAAAAAAAAAAAAAA&#10;AAChAgAAZHJzL2Rvd25yZXYueG1sUEsFBgAAAAAEAAQA+QAAAJADAAAAAA==&#10;"/>
                <v:line id="Line 33" o:spid="_x0000_s1044" style="position:absolute;flip:x y;visibility:visible;mso-wrap-style:square" from="9206,13809" to="10356,2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V3vcEAAADaAAAADwAAAGRycy9kb3ducmV2LnhtbESPT4vCMBTE74LfITxhL4umuiJajSKC&#10;iyfFf3h9NM+22LyUJtq6n94ICx6HmfkNM1s0phAPqlxuWUG/F4EgTqzOOVVwOq67YxDOI2ssLJOC&#10;JzlYzNutGcba1rynx8GnIkDYxagg876MpXRJRgZdz5bEwbvayqAPskqlrrAOcFPIQRSNpMGcw0KG&#10;Ja0ySm6Hu1GAvP37Gdd9GspfurjBdve9PF+V+uo0yykIT43/hP/bG61gAu8r4Qb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xXe9wQAAANoAAAAPAAAAAAAAAAAAAAAA&#10;AKECAABkcnMvZG93bnJldi54bWxQSwUGAAAAAAQABAD5AAAAjwMAAAAA&#10;"/>
                <w10:wrap type="topAndBottom"/>
              </v:group>
            </w:pict>
          </mc:Fallback>
        </mc:AlternateContent>
      </w:r>
    </w:p>
    <w:p w:rsidR="005F73FD" w:rsidRDefault="000F4302" w:rsidP="00B3498C">
      <w:pPr>
        <w:pStyle w:val="berschrift3"/>
        <w:rPr>
          <w:lang w:val="en-GB"/>
        </w:rPr>
      </w:pPr>
      <w:bookmarkStart w:id="9" w:name="_Toc323733308"/>
      <w:r>
        <w:rPr>
          <w:lang w:val="en-GB"/>
        </w:rPr>
        <w:t>Disturber node</w:t>
      </w:r>
      <w:bookmarkEnd w:id="9"/>
    </w:p>
    <w:p w:rsidR="005F73FD" w:rsidRDefault="005F73FD" w:rsidP="0014651D">
      <w:pPr>
        <w:keepNext/>
        <w:autoSpaceDE w:val="0"/>
        <w:autoSpaceDN w:val="0"/>
        <w:adjustRightInd w:val="0"/>
        <w:rPr>
          <w:lang w:val="en-GB"/>
        </w:rPr>
      </w:pPr>
      <w:r>
        <w:rPr>
          <w:lang w:val="en-GB"/>
        </w:rPr>
        <w:t>Use the “Disturber Node” to test the robustness of your code. This node has one input, three ou</w:t>
      </w:r>
      <w:r>
        <w:rPr>
          <w:lang w:val="en-GB"/>
        </w:rPr>
        <w:t>t</w:t>
      </w:r>
      <w:r>
        <w:rPr>
          <w:lang w:val="en-GB"/>
        </w:rPr>
        <w:t xml:space="preserve">puts: An output providing the </w:t>
      </w:r>
      <w:r w:rsidR="00A50AC2">
        <w:rPr>
          <w:lang w:val="en-GB"/>
        </w:rPr>
        <w:t xml:space="preserve">unaltered </w:t>
      </w:r>
      <w:r>
        <w:rPr>
          <w:lang w:val="en-GB"/>
        </w:rPr>
        <w:t xml:space="preserve">input table, another delivering an empty table, and the third delivers the input table with 10% of the cells replaced by missing values. You could copy </w:t>
      </w:r>
      <w:r>
        <w:rPr>
          <w:lang w:val="en-GB"/>
        </w:rPr>
        <w:lastRenderedPageBreak/>
        <w:t>the nodes of your flow three times and connect each copy to an output of the disturber. All nodes should be able to gracefully handle empty tables and missing values somehow.</w:t>
      </w:r>
    </w:p>
    <w:p w:rsidR="00A03DBB" w:rsidRDefault="007C4F2E" w:rsidP="00E64E45">
      <w:pPr>
        <w:pStyle w:val="berschrift3"/>
        <w:rPr>
          <w:lang w:val="en-GB"/>
        </w:rPr>
      </w:pPr>
      <w:bookmarkStart w:id="10" w:name="_Toc323733309"/>
      <w:r>
        <w:rPr>
          <w:lang w:val="en-GB"/>
        </w:rPr>
        <w:t>Providing Input Files</w:t>
      </w:r>
      <w:bookmarkEnd w:id="10"/>
    </w:p>
    <w:p w:rsidR="005F73FD" w:rsidRPr="00A03DBB" w:rsidRDefault="00A03DBB" w:rsidP="00A03DBB">
      <w:pPr>
        <w:rPr>
          <w:lang w:val="en-GB"/>
        </w:rPr>
      </w:pPr>
      <w:r>
        <w:rPr>
          <w:noProof/>
          <w:lang w:val="en-US" w:eastAsia="en-US"/>
        </w:rPr>
        <mc:AlternateContent>
          <mc:Choice Requires="wpg">
            <w:drawing>
              <wp:anchor distT="0" distB="0" distL="114300" distR="114300" simplePos="0" relativeHeight="251755520" behindDoc="0" locked="0" layoutInCell="1" allowOverlap="1">
                <wp:simplePos x="0" y="0"/>
                <wp:positionH relativeFrom="column">
                  <wp:posOffset>1005205</wp:posOffset>
                </wp:positionH>
                <wp:positionV relativeFrom="paragraph">
                  <wp:posOffset>992505</wp:posOffset>
                </wp:positionV>
                <wp:extent cx="3333750" cy="1249680"/>
                <wp:effectExtent l="0" t="0" r="0" b="7620"/>
                <wp:wrapTopAndBottom/>
                <wp:docPr id="34" name="Gruppieren 34"/>
                <wp:cNvGraphicFramePr/>
                <a:graphic xmlns:a="http://schemas.openxmlformats.org/drawingml/2006/main">
                  <a:graphicData uri="http://schemas.microsoft.com/office/word/2010/wordprocessingGroup">
                    <wpg:wgp>
                      <wpg:cNvGrpSpPr/>
                      <wpg:grpSpPr>
                        <a:xfrm>
                          <a:off x="0" y="0"/>
                          <a:ext cx="3333750" cy="1249680"/>
                          <a:chOff x="0" y="0"/>
                          <a:chExt cx="4343400" cy="1628775"/>
                        </a:xfrm>
                      </wpg:grpSpPr>
                      <pic:pic xmlns:pic="http://schemas.openxmlformats.org/drawingml/2006/picture">
                        <pic:nvPicPr>
                          <pic:cNvPr id="33" name="Grafik 3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43400" cy="1628775"/>
                          </a:xfrm>
                          <a:prstGeom prst="rect">
                            <a:avLst/>
                          </a:prstGeom>
                        </pic:spPr>
                      </pic:pic>
                      <wps:wsp>
                        <wps:cNvPr id="31" name="Rechteck 31"/>
                        <wps:cNvSpPr/>
                        <wps:spPr>
                          <a:xfrm>
                            <a:off x="1504950" y="876300"/>
                            <a:ext cx="1828800"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34" o:spid="_x0000_s1026" style="position:absolute;margin-left:79.15pt;margin-top:78.15pt;width:262.5pt;height:98.4pt;z-index:251755520;mso-width-relative:margin;mso-height-relative:margin" coordsize="43434,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">
                <v:shape id="Grafik 33" o:spid="_x0000_s1027" type="#_x0000_t75" style="position:absolute;width:43434;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74qzEAAAA2wAAAA8AAABkcnMvZG93bnJldi54bWxEj0FrwkAUhO8F/8PyhF6KbjSNSHQVEQQP&#10;oSWx3h/ZZxLMvo3ZVdN/3y0Uehxm5htmvR1MKx7Uu8aygtk0AkFcWt1wpeDrdJgsQTiPrLG1TAq+&#10;ycF2M3pZY6rtk3N6FL4SAcIuRQW1910qpStrMuimtiMO3sX2Bn2QfSV1j88AN62cR9FCGmw4LNTY&#10;0b6m8lrcjYLk+JbcdosDvufXz+XHGbPzKcmUeh0PuxUIT4P/D/+1j1pBHMPvl/AD5O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74qzEAAAA2wAAAA8AAAAAAAAAAAAAAAAA&#10;nwIAAGRycy9kb3ducmV2LnhtbFBLBQYAAAAABAAEAPcAAACQAwAAAAA=&#10;">
                  <v:imagedata r:id="rId15" o:title=""/>
                  <v:path arrowok="t"/>
                </v:shape>
                <v:rect id="Rechteck 31" o:spid="_x0000_s1028" style="position:absolute;left:15049;top:8763;width:1828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W8QA&#10;AADbAAAADwAAAGRycy9kb3ducmV2LnhtbESPQWvCQBSE74L/YXkFb3WTC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fqFvEAAAA2wAAAA8AAAAAAAAAAAAAAAAAmAIAAGRycy9k&#10;b3ducmV2LnhtbFBLBQYAAAAABAAEAPUAAACJAwAAAAA=&#10;" filled="f" strokecolor="red" strokeweight="1.5pt"/>
                <w10:wrap type="topAndBottom"/>
              </v:group>
            </w:pict>
          </mc:Fallback>
        </mc:AlternateContent>
      </w:r>
      <w:r w:rsidR="007C4F2E">
        <w:rPr>
          <w:lang w:val="en-GB"/>
        </w:rPr>
        <w:t xml:space="preserve">Usually your </w:t>
      </w:r>
      <w:proofErr w:type="spellStart"/>
      <w:r w:rsidR="007C4F2E">
        <w:rPr>
          <w:lang w:val="en-GB"/>
        </w:rPr>
        <w:t>testflow</w:t>
      </w:r>
      <w:proofErr w:type="spellEnd"/>
      <w:r w:rsidR="007C4F2E">
        <w:rPr>
          <w:lang w:val="en-GB"/>
        </w:rPr>
        <w:t xml:space="preserve"> needs some kind of input that is read by a reader node. Since the read file usually does not exist on other systems, these files should be placed inside the </w:t>
      </w:r>
      <w:r w:rsidR="007C4F2E" w:rsidRPr="00D518B2">
        <w:rPr>
          <w:i/>
          <w:lang w:val="en-GB"/>
        </w:rPr>
        <w:t>drop</w:t>
      </w:r>
      <w:r w:rsidR="00D518B2">
        <w:rPr>
          <w:i/>
          <w:lang w:val="en-GB"/>
        </w:rPr>
        <w:t>-</w:t>
      </w:r>
      <w:r w:rsidR="007C4F2E">
        <w:rPr>
          <w:lang w:val="en-GB"/>
        </w:rPr>
        <w:t>folder of the reader node.</w:t>
      </w:r>
      <w:r w:rsidR="00D518B2">
        <w:rPr>
          <w:lang w:val="en-GB"/>
        </w:rPr>
        <w:t xml:space="preserve"> Create a folder with that name inside the node directory (e.g. </w:t>
      </w:r>
      <w:r w:rsidR="00D518B2" w:rsidRPr="00D518B2">
        <w:rPr>
          <w:rFonts w:ascii="Courier New" w:hAnsi="Courier New" w:cs="Courier New"/>
          <w:lang w:val="en-GB"/>
        </w:rPr>
        <w:t>File Reader (#1)/drop</w:t>
      </w:r>
      <w:r w:rsidR="00D518B2">
        <w:rPr>
          <w:lang w:val="en-GB"/>
        </w:rPr>
        <w:t xml:space="preserve">) and put the input file into it. After closing and re-opening your workflow, you can select the file in the </w:t>
      </w:r>
      <w:r w:rsidR="00D518B2" w:rsidRPr="00D518B2">
        <w:rPr>
          <w:i/>
          <w:lang w:val="en-GB"/>
        </w:rPr>
        <w:t>Flow Variables</w:t>
      </w:r>
      <w:r w:rsidR="00D518B2">
        <w:rPr>
          <w:lang w:val="en-GB"/>
        </w:rPr>
        <w:t xml:space="preserve"> tab in the node’s dialog.</w:t>
      </w:r>
    </w:p>
    <w:p w:rsidR="00A03DBB" w:rsidRDefault="005F73FD" w:rsidP="00E64E45">
      <w:pPr>
        <w:pStyle w:val="berschrift3"/>
        <w:rPr>
          <w:lang w:val="en-GB"/>
        </w:rPr>
      </w:pPr>
      <w:bookmarkStart w:id="11" w:name="_Toc323733310"/>
      <w:r>
        <w:rPr>
          <w:lang w:val="en-GB"/>
        </w:rPr>
        <w:t>Required Messages and Failing Nodes</w:t>
      </w:r>
      <w:bookmarkEnd w:id="11"/>
    </w:p>
    <w:p w:rsidR="005F73FD" w:rsidRDefault="005F73FD" w:rsidP="00A03DBB">
      <w:pPr>
        <w:rPr>
          <w:lang w:val="en-GB"/>
        </w:rPr>
      </w:pPr>
      <w:r>
        <w:rPr>
          <w:lang w:val="en-GB"/>
        </w:rPr>
        <w:t xml:space="preserve">To ensure </w:t>
      </w:r>
      <w:r w:rsidR="00A03DBB">
        <w:rPr>
          <w:lang w:val="en-GB"/>
        </w:rPr>
        <w:t xml:space="preserve">that </w:t>
      </w:r>
      <w:r>
        <w:rPr>
          <w:lang w:val="en-GB"/>
        </w:rPr>
        <w:t>a warning and/or an error ap</w:t>
      </w:r>
      <w:r w:rsidR="00A03DBB">
        <w:rPr>
          <w:lang w:val="en-GB"/>
        </w:rPr>
        <w:t>pears</w:t>
      </w:r>
      <w:r>
        <w:rPr>
          <w:lang w:val="en-GB"/>
        </w:rPr>
        <w:t xml:space="preserve"> </w:t>
      </w:r>
      <w:r w:rsidR="00A03DBB">
        <w:rPr>
          <w:lang w:val="en-GB"/>
        </w:rPr>
        <w:t xml:space="preserve">on a node </w:t>
      </w:r>
      <w:r>
        <w:rPr>
          <w:lang w:val="en-GB"/>
        </w:rPr>
        <w:t xml:space="preserve">in </w:t>
      </w:r>
      <w:r w:rsidR="00A03DBB">
        <w:rPr>
          <w:lang w:val="en-GB"/>
        </w:rPr>
        <w:t>the</w:t>
      </w:r>
      <w:r>
        <w:rPr>
          <w:lang w:val="en-GB"/>
        </w:rPr>
        <w:t xml:space="preserve"> work</w:t>
      </w:r>
      <w:r w:rsidR="00A03DBB">
        <w:rPr>
          <w:lang w:val="en-GB"/>
        </w:rPr>
        <w:t xml:space="preserve">flow, or to check for </w:t>
      </w:r>
      <w:r>
        <w:rPr>
          <w:lang w:val="en-GB"/>
        </w:rPr>
        <w:t>messages</w:t>
      </w:r>
      <w:r w:rsidR="00A03DBB">
        <w:rPr>
          <w:lang w:val="en-GB"/>
        </w:rPr>
        <w:t xml:space="preserve"> in the log file/console you can use the </w:t>
      </w:r>
      <w:proofErr w:type="spellStart"/>
      <w:r w:rsidR="00A03DBB">
        <w:rPr>
          <w:lang w:val="en-GB"/>
        </w:rPr>
        <w:t>Testflow</w:t>
      </w:r>
      <w:proofErr w:type="spellEnd"/>
      <w:r w:rsidR="00A03DBB">
        <w:rPr>
          <w:lang w:val="en-GB"/>
        </w:rPr>
        <w:t xml:space="preserve"> Configuration node. In the dialog enter the messages in the corresponding places.</w:t>
      </w:r>
      <w:r>
        <w:rPr>
          <w:lang w:val="en-GB"/>
        </w:rPr>
        <w:t xml:space="preserve"> </w:t>
      </w:r>
      <w:r w:rsidR="0014651D">
        <w:rPr>
          <w:lang w:val="en-GB"/>
        </w:rPr>
        <w:t>Suppose you have a workflow that has the following status after it has been executed:</w:t>
      </w:r>
    </w:p>
    <w:p w:rsidR="0014651D" w:rsidRDefault="0014651D" w:rsidP="00A03DBB">
      <w:pPr>
        <w:rPr>
          <w:lang w:val="en-GB"/>
        </w:rPr>
      </w:pPr>
      <w:r>
        <w:rPr>
          <w:noProof/>
          <w:lang w:val="en-US" w:eastAsia="en-US"/>
        </w:rPr>
        <w:drawing>
          <wp:inline distT="0" distB="0" distL="0" distR="0">
            <wp:extent cx="5760085" cy="203644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036445"/>
                    </a:xfrm>
                    <a:prstGeom prst="rect">
                      <a:avLst/>
                    </a:prstGeom>
                  </pic:spPr>
                </pic:pic>
              </a:graphicData>
            </a:graphic>
          </wp:inline>
        </w:drawing>
      </w:r>
    </w:p>
    <w:p w:rsidR="005F73FD" w:rsidRDefault="005F73FD" w:rsidP="005F73FD">
      <w:pPr>
        <w:autoSpaceDE w:val="0"/>
        <w:autoSpaceDN w:val="0"/>
        <w:adjustRightInd w:val="0"/>
        <w:rPr>
          <w:lang w:val="en-GB"/>
        </w:rPr>
      </w:pPr>
    </w:p>
    <w:p w:rsidR="0014651D" w:rsidRDefault="0014651D" w:rsidP="005F73FD">
      <w:pPr>
        <w:autoSpaceDE w:val="0"/>
        <w:autoSpaceDN w:val="0"/>
        <w:adjustRightInd w:val="0"/>
        <w:rPr>
          <w:lang w:val="en-GB"/>
        </w:rPr>
      </w:pPr>
      <w:r>
        <w:rPr>
          <w:lang w:val="en-GB"/>
        </w:rPr>
        <w:t xml:space="preserve">In the </w:t>
      </w:r>
      <w:proofErr w:type="spellStart"/>
      <w:r>
        <w:rPr>
          <w:lang w:val="en-GB"/>
        </w:rPr>
        <w:t>Testflow</w:t>
      </w:r>
      <w:proofErr w:type="spellEnd"/>
      <w:r>
        <w:rPr>
          <w:lang w:val="en-GB"/>
        </w:rPr>
        <w:t xml:space="preserve"> Configuration node enter the warning and error messages on the nodes as fo</w:t>
      </w:r>
      <w:r>
        <w:rPr>
          <w:lang w:val="en-GB"/>
        </w:rPr>
        <w:t>l</w:t>
      </w:r>
      <w:r>
        <w:rPr>
          <w:lang w:val="en-GB"/>
        </w:rPr>
        <w:t>lows:</w:t>
      </w:r>
    </w:p>
    <w:p w:rsidR="0014651D" w:rsidRDefault="001C6DFE" w:rsidP="005F73FD">
      <w:pPr>
        <w:autoSpaceDE w:val="0"/>
        <w:autoSpaceDN w:val="0"/>
        <w:adjustRightInd w:val="0"/>
        <w:rPr>
          <w:lang w:val="en-GB"/>
        </w:rPr>
      </w:pPr>
      <w:r>
        <w:rPr>
          <w:noProof/>
          <w:lang w:val="en-US" w:eastAsia="en-US"/>
        </w:rPr>
        <w:drawing>
          <wp:anchor distT="0" distB="0" distL="114300" distR="114300" simplePos="0" relativeHeight="251756544" behindDoc="0" locked="0" layoutInCell="1" allowOverlap="1" wp14:anchorId="18A15564" wp14:editId="00559D3F">
            <wp:simplePos x="0" y="0"/>
            <wp:positionH relativeFrom="column">
              <wp:posOffset>176530</wp:posOffset>
            </wp:positionH>
            <wp:positionV relativeFrom="paragraph">
              <wp:posOffset>-4445</wp:posOffset>
            </wp:positionV>
            <wp:extent cx="2453640" cy="2150745"/>
            <wp:effectExtent l="0" t="0" r="3810" b="1905"/>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png"/>
                    <pic:cNvPicPr/>
                  </pic:nvPicPr>
                  <pic:blipFill>
                    <a:blip r:embed="rId17">
                      <a:extLst>
                        <a:ext uri="{28A0092B-C50C-407E-A947-70E740481C1C}">
                          <a14:useLocalDpi xmlns:a14="http://schemas.microsoft.com/office/drawing/2010/main" val="0"/>
                        </a:ext>
                      </a:extLst>
                    </a:blip>
                    <a:stretch>
                      <a:fillRect/>
                    </a:stretch>
                  </pic:blipFill>
                  <pic:spPr>
                    <a:xfrm>
                      <a:off x="0" y="0"/>
                      <a:ext cx="2453640" cy="215074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57568" behindDoc="0" locked="0" layoutInCell="1" allowOverlap="1" wp14:anchorId="6F7E2B0A" wp14:editId="5645FE77">
            <wp:simplePos x="0" y="0"/>
            <wp:positionH relativeFrom="column">
              <wp:posOffset>3138805</wp:posOffset>
            </wp:positionH>
            <wp:positionV relativeFrom="paragraph">
              <wp:posOffset>-4445</wp:posOffset>
            </wp:positionV>
            <wp:extent cx="2454910" cy="2152650"/>
            <wp:effectExtent l="0" t="0" r="254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png"/>
                    <pic:cNvPicPr/>
                  </pic:nvPicPr>
                  <pic:blipFill>
                    <a:blip r:embed="rId18">
                      <a:extLst>
                        <a:ext uri="{28A0092B-C50C-407E-A947-70E740481C1C}">
                          <a14:useLocalDpi xmlns:a14="http://schemas.microsoft.com/office/drawing/2010/main" val="0"/>
                        </a:ext>
                      </a:extLst>
                    </a:blip>
                    <a:stretch>
                      <a:fillRect/>
                    </a:stretch>
                  </pic:blipFill>
                  <pic:spPr>
                    <a:xfrm>
                      <a:off x="0" y="0"/>
                      <a:ext cx="2454910" cy="2152650"/>
                    </a:xfrm>
                    <a:prstGeom prst="rect">
                      <a:avLst/>
                    </a:prstGeom>
                  </pic:spPr>
                </pic:pic>
              </a:graphicData>
            </a:graphic>
            <wp14:sizeRelH relativeFrom="page">
              <wp14:pctWidth>0</wp14:pctWidth>
            </wp14:sizeRelH>
            <wp14:sizeRelV relativeFrom="page">
              <wp14:pctHeight>0</wp14:pctHeight>
            </wp14:sizeRelV>
          </wp:anchor>
        </w:drawing>
      </w:r>
    </w:p>
    <w:p w:rsidR="005F73FD" w:rsidRDefault="001C6DFE" w:rsidP="001C6DFE">
      <w:pPr>
        <w:autoSpaceDE w:val="0"/>
        <w:autoSpaceDN w:val="0"/>
        <w:adjustRightInd w:val="0"/>
        <w:rPr>
          <w:lang w:val="en-GB"/>
        </w:rPr>
      </w:pPr>
      <w:r w:rsidRPr="001C6DFE">
        <w:rPr>
          <w:lang w:val="en-GB"/>
        </w:rPr>
        <w:lastRenderedPageBreak/>
        <w:t xml:space="preserve">This </w:t>
      </w:r>
      <w:r>
        <w:rPr>
          <w:lang w:val="en-GB"/>
        </w:rPr>
        <w:t xml:space="preserve">message </w:t>
      </w:r>
      <w:r w:rsidRPr="001C6DFE">
        <w:rPr>
          <w:lang w:val="en-GB"/>
        </w:rPr>
        <w:t>field</w:t>
      </w:r>
      <w:r>
        <w:rPr>
          <w:lang w:val="en-GB"/>
        </w:rPr>
        <w:t>s</w:t>
      </w:r>
      <w:r w:rsidRPr="001C6DFE">
        <w:rPr>
          <w:lang w:val="en-GB"/>
        </w:rPr>
        <w:t xml:space="preserve"> </w:t>
      </w:r>
      <w:r>
        <w:rPr>
          <w:lang w:val="en-GB"/>
        </w:rPr>
        <w:t>are</w:t>
      </w:r>
      <w:r w:rsidRPr="001C6DFE">
        <w:rPr>
          <w:lang w:val="en-GB"/>
        </w:rPr>
        <w:t xml:space="preserve"> pre-filled with the current error message of the</w:t>
      </w:r>
      <w:r>
        <w:rPr>
          <w:lang w:val="en-GB"/>
        </w:rPr>
        <w:t xml:space="preserve"> </w:t>
      </w:r>
      <w:r w:rsidRPr="001C6DFE">
        <w:rPr>
          <w:lang w:val="en-GB"/>
        </w:rPr>
        <w:t xml:space="preserve">selected node (if there is any), indicated by the </w:t>
      </w:r>
      <w:proofErr w:type="spellStart"/>
      <w:r w:rsidRPr="001C6DFE">
        <w:rPr>
          <w:lang w:val="en-GB"/>
        </w:rPr>
        <w:t>gray</w:t>
      </w:r>
      <w:proofErr w:type="spellEnd"/>
      <w:r w:rsidRPr="001C6DFE">
        <w:rPr>
          <w:lang w:val="en-GB"/>
        </w:rPr>
        <w:t xml:space="preserve"> text </w:t>
      </w:r>
      <w:proofErr w:type="spellStart"/>
      <w:r w:rsidRPr="001C6DFE">
        <w:rPr>
          <w:lang w:val="en-GB"/>
        </w:rPr>
        <w:t>color</w:t>
      </w:r>
      <w:proofErr w:type="spellEnd"/>
      <w:r w:rsidRPr="001C6DFE">
        <w:rPr>
          <w:lang w:val="en-GB"/>
        </w:rPr>
        <w:t xml:space="preserve">.  If you want to really use this message click in the text </w:t>
      </w:r>
      <w:r w:rsidR="00F0234A" w:rsidRPr="001C6DFE">
        <w:rPr>
          <w:lang w:val="en-GB"/>
        </w:rPr>
        <w:t>field and</w:t>
      </w:r>
      <w:r w:rsidRPr="001C6DFE">
        <w:rPr>
          <w:lang w:val="en-GB"/>
        </w:rPr>
        <w:t xml:space="preserve"> possibly edit it. Once the text </w:t>
      </w:r>
      <w:proofErr w:type="spellStart"/>
      <w:r w:rsidRPr="001C6DFE">
        <w:rPr>
          <w:lang w:val="en-GB"/>
        </w:rPr>
        <w:t>color</w:t>
      </w:r>
      <w:proofErr w:type="spellEnd"/>
      <w:r w:rsidRPr="001C6DFE">
        <w:rPr>
          <w:lang w:val="en-GB"/>
        </w:rPr>
        <w:t xml:space="preserve"> is black, the message is used.</w:t>
      </w:r>
    </w:p>
    <w:p w:rsidR="00C1059F" w:rsidRDefault="00C1059F" w:rsidP="001C6DFE">
      <w:pPr>
        <w:autoSpaceDE w:val="0"/>
        <w:autoSpaceDN w:val="0"/>
        <w:adjustRightInd w:val="0"/>
        <w:rPr>
          <w:lang w:val="en-GB"/>
        </w:rPr>
      </w:pPr>
    </w:p>
    <w:p w:rsidR="00C1059F" w:rsidRPr="000B515D" w:rsidRDefault="00C1059F" w:rsidP="000B515D">
      <w:pPr>
        <w:autoSpaceDE w:val="0"/>
        <w:autoSpaceDN w:val="0"/>
        <w:adjustRightInd w:val="0"/>
        <w:rPr>
          <w:lang w:val="en-GB"/>
        </w:rPr>
      </w:pPr>
      <w:r>
        <w:rPr>
          <w:lang w:val="en-GB"/>
        </w:rPr>
        <w:t>If you want to assure that the log file (or console) contains certain error, warning, or info me</w:t>
      </w:r>
      <w:r>
        <w:rPr>
          <w:lang w:val="en-GB"/>
        </w:rPr>
        <w:t>s</w:t>
      </w:r>
      <w:r>
        <w:rPr>
          <w:lang w:val="en-GB"/>
        </w:rPr>
        <w:t>sages you can enter them in the “Workflow settings” tab of the dialog.</w:t>
      </w:r>
    </w:p>
    <w:p w:rsidR="005F73FD" w:rsidRPr="00C45B05" w:rsidRDefault="00C1059F" w:rsidP="00E64E45">
      <w:pPr>
        <w:pStyle w:val="berschrift3"/>
        <w:rPr>
          <w:lang w:val="en-GB"/>
        </w:rPr>
      </w:pPr>
      <w:bookmarkStart w:id="12" w:name="_Toc323733311"/>
      <w:r>
        <w:rPr>
          <w:lang w:val="en-GB"/>
        </w:rPr>
        <w:t>Upload</w:t>
      </w:r>
      <w:bookmarkEnd w:id="12"/>
    </w:p>
    <w:p w:rsidR="005F73FD" w:rsidRPr="00CF6AAD" w:rsidRDefault="005F73FD" w:rsidP="00C1059F">
      <w:pPr>
        <w:keepNext/>
        <w:autoSpaceDE w:val="0"/>
        <w:autoSpaceDN w:val="0"/>
        <w:adjustRightInd w:val="0"/>
        <w:rPr>
          <w:lang w:val="en-GB"/>
        </w:rPr>
      </w:pPr>
      <w:r>
        <w:rPr>
          <w:lang w:val="en-GB"/>
        </w:rPr>
        <w:t xml:space="preserve">Make sure, you’ve deleted the golden table writers from the flow. </w:t>
      </w:r>
      <w:r w:rsidRPr="00C45B05">
        <w:rPr>
          <w:lang w:val="en-GB"/>
        </w:rPr>
        <w:t xml:space="preserve">Before you </w:t>
      </w:r>
      <w:r w:rsidR="00C1059F">
        <w:rPr>
          <w:lang w:val="en-GB"/>
        </w:rPr>
        <w:t>upload</w:t>
      </w:r>
      <w:r w:rsidRPr="00C45B05">
        <w:rPr>
          <w:lang w:val="en-GB"/>
        </w:rPr>
        <w:t xml:space="preserve"> the test flow</w:t>
      </w:r>
      <w:r w:rsidR="00C1059F">
        <w:rPr>
          <w:lang w:val="en-GB"/>
        </w:rPr>
        <w:t xml:space="preserve"> make sure that it contains a </w:t>
      </w:r>
      <w:proofErr w:type="spellStart"/>
      <w:r w:rsidR="00C1059F" w:rsidRPr="00C1059F">
        <w:rPr>
          <w:i/>
          <w:lang w:val="en-GB"/>
        </w:rPr>
        <w:t>Testflow</w:t>
      </w:r>
      <w:proofErr w:type="spellEnd"/>
      <w:r w:rsidR="00C1059F" w:rsidRPr="00C1059F">
        <w:rPr>
          <w:i/>
          <w:lang w:val="en-GB"/>
        </w:rPr>
        <w:t xml:space="preserve"> Configuration</w:t>
      </w:r>
      <w:r w:rsidR="00C1059F">
        <w:rPr>
          <w:lang w:val="en-GB"/>
        </w:rPr>
        <w:t xml:space="preserve"> node that has at least the workflow owner set in its dialog. Otherwise</w:t>
      </w:r>
      <w:r w:rsidRPr="00C45B05">
        <w:rPr>
          <w:lang w:val="en-GB"/>
        </w:rPr>
        <w:t xml:space="preserve"> the test won’t be run</w:t>
      </w:r>
      <w:r>
        <w:rPr>
          <w:lang w:val="en-GB"/>
        </w:rPr>
        <w:t xml:space="preserve"> and an error message occurs. </w:t>
      </w:r>
      <w:r w:rsidR="00C1059F">
        <w:rPr>
          <w:lang w:val="en-GB"/>
        </w:rPr>
        <w:t xml:space="preserve">Upload the flow into an appropriate workflow group on your </w:t>
      </w:r>
      <w:proofErr w:type="spellStart"/>
      <w:r w:rsidR="00C1059F">
        <w:rPr>
          <w:lang w:val="en-GB"/>
        </w:rPr>
        <w:t>testflow</w:t>
      </w:r>
      <w:proofErr w:type="spellEnd"/>
      <w:r w:rsidR="00C1059F">
        <w:rPr>
          <w:lang w:val="en-GB"/>
        </w:rPr>
        <w:t xml:space="preserve"> server. </w:t>
      </w:r>
      <w:r w:rsidRPr="00834288">
        <w:rPr>
          <w:lang w:val="en-GB"/>
        </w:rPr>
        <w:t>All workflows in this or any sub-</w:t>
      </w:r>
      <w:r w:rsidR="00C1059F">
        <w:rPr>
          <w:lang w:val="en-GB"/>
        </w:rPr>
        <w:t>groups</w:t>
      </w:r>
      <w:r w:rsidRPr="00834288">
        <w:rPr>
          <w:lang w:val="en-GB"/>
        </w:rPr>
        <w:t xml:space="preserve"> will be executed.</w:t>
      </w:r>
    </w:p>
    <w:p w:rsidR="00C95BE8" w:rsidRDefault="00F423C7">
      <w:pPr>
        <w:rPr>
          <w:b/>
          <w:u w:val="single"/>
          <w:lang w:val="en-GB"/>
        </w:rPr>
      </w:pPr>
      <w:r>
        <w:rPr>
          <w:b/>
          <w:noProof/>
          <w:u w:val="single"/>
          <w:lang w:val="en-US" w:eastAsia="en-US"/>
        </w:rPr>
        <w:drawing>
          <wp:anchor distT="0" distB="0" distL="114300" distR="114300" simplePos="0" relativeHeight="251760640" behindDoc="0" locked="0" layoutInCell="1" allowOverlap="1" wp14:anchorId="4E546678" wp14:editId="16EBFA10">
            <wp:simplePos x="0" y="0"/>
            <wp:positionH relativeFrom="column">
              <wp:posOffset>919480</wp:posOffset>
            </wp:positionH>
            <wp:positionV relativeFrom="paragraph">
              <wp:posOffset>176530</wp:posOffset>
            </wp:positionV>
            <wp:extent cx="3486150" cy="3816985"/>
            <wp:effectExtent l="0" t="0" r="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2.png"/>
                    <pic:cNvPicPr/>
                  </pic:nvPicPr>
                  <pic:blipFill>
                    <a:blip r:embed="rId19">
                      <a:extLst>
                        <a:ext uri="{28A0092B-C50C-407E-A947-70E740481C1C}">
                          <a14:useLocalDpi xmlns:a14="http://schemas.microsoft.com/office/drawing/2010/main" val="0"/>
                        </a:ext>
                      </a:extLst>
                    </a:blip>
                    <a:stretch>
                      <a:fillRect/>
                    </a:stretch>
                  </pic:blipFill>
                  <pic:spPr>
                    <a:xfrm>
                      <a:off x="0" y="0"/>
                      <a:ext cx="3486150" cy="3816985"/>
                    </a:xfrm>
                    <a:prstGeom prst="rect">
                      <a:avLst/>
                    </a:prstGeom>
                  </pic:spPr>
                </pic:pic>
              </a:graphicData>
            </a:graphic>
            <wp14:sizeRelH relativeFrom="page">
              <wp14:pctWidth>0</wp14:pctWidth>
            </wp14:sizeRelH>
            <wp14:sizeRelV relativeFrom="page">
              <wp14:pctHeight>0</wp14:pctHeight>
            </wp14:sizeRelV>
          </wp:anchor>
        </w:drawing>
      </w:r>
      <w:r w:rsidR="00C95BE8">
        <w:rPr>
          <w:b/>
          <w:u w:val="single"/>
          <w:lang w:val="en-GB"/>
        </w:rPr>
        <w:br w:type="page"/>
      </w:r>
    </w:p>
    <w:p w:rsidR="005F73FD" w:rsidRPr="000C707B" w:rsidRDefault="00664AE5" w:rsidP="00664AE5">
      <w:pPr>
        <w:pStyle w:val="berschrift2"/>
        <w:rPr>
          <w:lang w:val="en-GB"/>
        </w:rPr>
      </w:pPr>
      <w:bookmarkStart w:id="13" w:name="_Toc323733312"/>
      <w:r>
        <w:rPr>
          <w:lang w:val="en-GB"/>
        </w:rPr>
        <w:lastRenderedPageBreak/>
        <w:t>Running regression tests</w:t>
      </w:r>
      <w:bookmarkEnd w:id="13"/>
    </w:p>
    <w:p w:rsidR="005F73FD" w:rsidRDefault="000B47BD" w:rsidP="005F73FD">
      <w:pPr>
        <w:keepNext/>
        <w:autoSpaceDE w:val="0"/>
        <w:autoSpaceDN w:val="0"/>
        <w:adjustRightInd w:val="0"/>
        <w:rPr>
          <w:lang w:val="en-GB"/>
        </w:rPr>
      </w:pPr>
      <w:r>
        <w:rPr>
          <w:lang w:val="en-GB"/>
        </w:rPr>
        <w:t>In order to run the tests locally, c</w:t>
      </w:r>
      <w:r w:rsidR="005F73FD">
        <w:rPr>
          <w:lang w:val="en-GB"/>
        </w:rPr>
        <w:t xml:space="preserve">reate a new </w:t>
      </w:r>
      <w:r>
        <w:rPr>
          <w:lang w:val="en-GB"/>
        </w:rPr>
        <w:t>R</w:t>
      </w:r>
      <w:r w:rsidR="005F73FD" w:rsidRPr="009F5481">
        <w:rPr>
          <w:b/>
          <w:lang w:val="en-GB"/>
        </w:rPr>
        <w:t>un configuration</w:t>
      </w:r>
      <w:r w:rsidR="005F73FD">
        <w:rPr>
          <w:lang w:val="en-GB"/>
        </w:rPr>
        <w:t xml:space="preserve"> for a new </w:t>
      </w:r>
      <w:r w:rsidR="005F73FD" w:rsidRPr="009F5481">
        <w:rPr>
          <w:b/>
          <w:lang w:val="en-GB"/>
        </w:rPr>
        <w:t>Eclipse Application</w:t>
      </w:r>
      <w:r w:rsidR="005F73FD">
        <w:rPr>
          <w:lang w:val="en-GB"/>
        </w:rPr>
        <w:t>. As program to run choose “</w:t>
      </w:r>
      <w:r w:rsidR="005F73FD" w:rsidRPr="009F5481">
        <w:rPr>
          <w:b/>
          <w:lang w:val="en-GB"/>
        </w:rPr>
        <w:t>Run an application</w:t>
      </w:r>
      <w:r w:rsidR="005F73FD">
        <w:rPr>
          <w:lang w:val="en-GB"/>
        </w:rPr>
        <w:t xml:space="preserve">”, and select </w:t>
      </w:r>
      <w:proofErr w:type="spellStart"/>
      <w:r w:rsidR="005F73FD" w:rsidRPr="009F5481">
        <w:rPr>
          <w:b/>
          <w:lang w:val="en-GB"/>
        </w:rPr>
        <w:t>org.knime.testing.KNIME_TESTING_APPLICATION</w:t>
      </w:r>
      <w:proofErr w:type="spellEnd"/>
      <w:r w:rsidR="005F73FD">
        <w:rPr>
          <w:lang w:val="en-GB"/>
        </w:rPr>
        <w:t xml:space="preserve"> from the drop-down list. In the “Arg</w:t>
      </w:r>
      <w:r w:rsidR="005F73FD">
        <w:rPr>
          <w:lang w:val="en-GB"/>
        </w:rPr>
        <w:t>u</w:t>
      </w:r>
      <w:r w:rsidR="005F73FD">
        <w:rPr>
          <w:lang w:val="en-GB"/>
        </w:rPr>
        <w:t>ments” tab, you may want to specify “-</w:t>
      </w:r>
      <w:proofErr w:type="spellStart"/>
      <w:r w:rsidR="005F73FD">
        <w:rPr>
          <w:lang w:val="en-GB"/>
        </w:rPr>
        <w:t>ea</w:t>
      </w:r>
      <w:proofErr w:type="spellEnd"/>
      <w:r w:rsidR="005F73FD">
        <w:rPr>
          <w:lang w:val="en-GB"/>
        </w:rPr>
        <w:t>” as VM Argument (to enable assertions) and “-Xmx1G” (to grant enough memory). If you don’t clear the workspace, a history for the following param</w:t>
      </w:r>
      <w:r w:rsidR="005F73FD">
        <w:rPr>
          <w:lang w:val="en-GB"/>
        </w:rPr>
        <w:t>e</w:t>
      </w:r>
      <w:r w:rsidR="005F73FD">
        <w:rPr>
          <w:lang w:val="en-GB"/>
        </w:rPr>
        <w:t xml:space="preserve">ters is maintained. </w:t>
      </w:r>
    </w:p>
    <w:p w:rsidR="00C95BE8" w:rsidRDefault="005F73FD" w:rsidP="00C95BE8">
      <w:pPr>
        <w:autoSpaceDE w:val="0"/>
        <w:autoSpaceDN w:val="0"/>
        <w:adjustRightInd w:val="0"/>
        <w:rPr>
          <w:lang w:val="en-GB"/>
        </w:rPr>
      </w:pPr>
      <w:r>
        <w:rPr>
          <w:lang w:val="en-GB"/>
        </w:rPr>
        <w:t>If you run this configuration, a dialog ope</w:t>
      </w:r>
      <w:r w:rsidR="009269CE">
        <w:rPr>
          <w:lang w:val="en-GB"/>
        </w:rPr>
        <w:t>ns asking for the tests to run.</w:t>
      </w:r>
    </w:p>
    <w:p w:rsidR="005F73FD" w:rsidRDefault="005F73FD" w:rsidP="00C95BE8">
      <w:pPr>
        <w:pStyle w:val="berschrift3"/>
        <w:rPr>
          <w:lang w:val="en-GB"/>
        </w:rPr>
      </w:pPr>
      <w:bookmarkStart w:id="14" w:name="_Toc323733313"/>
      <w:r w:rsidRPr="00D93BB3">
        <w:rPr>
          <w:lang w:val="en-GB"/>
        </w:rPr>
        <w:t>Testing</w:t>
      </w:r>
      <w:r w:rsidRPr="009269CE">
        <w:t xml:space="preserve"> </w:t>
      </w:r>
      <w:r w:rsidR="009269CE">
        <w:rPr>
          <w:lang w:val="en-GB"/>
        </w:rPr>
        <w:t>dialog</w:t>
      </w:r>
      <w:bookmarkEnd w:id="14"/>
    </w:p>
    <w:p w:rsidR="005F73FD" w:rsidRPr="00D93BB3" w:rsidRDefault="009E2F76" w:rsidP="005F73FD">
      <w:pPr>
        <w:keepNext/>
        <w:autoSpaceDE w:val="0"/>
        <w:autoSpaceDN w:val="0"/>
        <w:adjustRightInd w:val="0"/>
        <w:rPr>
          <w:b/>
          <w:u w:val="single"/>
          <w:lang w:val="en-GB"/>
        </w:rPr>
      </w:pPr>
      <w:r>
        <w:rPr>
          <w:b/>
          <w:noProof/>
          <w:u w:val="single"/>
          <w:lang w:val="en-US" w:eastAsia="en-US"/>
        </w:rPr>
        <mc:AlternateContent>
          <mc:Choice Requires="wpc">
            <w:drawing>
              <wp:anchor distT="0" distB="0" distL="114300" distR="114300" simplePos="0" relativeHeight="251753472" behindDoc="0" locked="0" layoutInCell="1" allowOverlap="1" wp14:anchorId="03EEAB04" wp14:editId="7623681B">
                <wp:simplePos x="0" y="0"/>
                <wp:positionH relativeFrom="character">
                  <wp:posOffset>0</wp:posOffset>
                </wp:positionH>
                <wp:positionV relativeFrom="line">
                  <wp:posOffset>76200</wp:posOffset>
                </wp:positionV>
                <wp:extent cx="5715000" cy="3429000"/>
                <wp:effectExtent l="0" t="0" r="19050" b="0"/>
                <wp:wrapNone/>
                <wp:docPr id="29" name="Zeichenbereich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 name="Picture 37" descr="test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405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8"/>
                        <wps:cNvSpPr>
                          <a:spLocks noChangeArrowheads="1"/>
                        </wps:cNvSpPr>
                        <wps:spPr bwMode="auto">
                          <a:xfrm>
                            <a:off x="3886200" y="0"/>
                            <a:ext cx="1828800" cy="685800"/>
                          </a:xfrm>
                          <a:prstGeom prst="wedgeRectCallout">
                            <a:avLst>
                              <a:gd name="adj1" fmla="val -117569"/>
                              <a:gd name="adj2" fmla="val 441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3DBB" w:rsidRPr="00D93BB3" w:rsidRDefault="00A03DBB" w:rsidP="005F73FD">
                              <w:pPr>
                                <w:rPr>
                                  <w:lang w:val="en-GB"/>
                                </w:rPr>
                              </w:pPr>
                              <w:r w:rsidRPr="00D93BB3">
                                <w:rPr>
                                  <w:lang w:val="en-GB"/>
                                </w:rPr>
                                <w:t xml:space="preserve">Tests in this </w:t>
                              </w:r>
                              <w:proofErr w:type="spellStart"/>
                              <w:r w:rsidRPr="00D93BB3">
                                <w:rPr>
                                  <w:lang w:val="en-GB"/>
                                </w:rPr>
                                <w:t>dir</w:t>
                              </w:r>
                              <w:proofErr w:type="spellEnd"/>
                              <w:r w:rsidRPr="00D93BB3">
                                <w:rPr>
                                  <w:lang w:val="en-GB"/>
                                </w:rPr>
                                <w:t xml:space="preserve"> and any </w:t>
                              </w:r>
                              <w:proofErr w:type="spellStart"/>
                              <w:r w:rsidRPr="00D93BB3">
                                <w:rPr>
                                  <w:lang w:val="en-GB"/>
                                </w:rPr>
                                <w:t>subdir</w:t>
                              </w:r>
                              <w:proofErr w:type="spellEnd"/>
                              <w:r w:rsidRPr="00D93BB3">
                                <w:rPr>
                                  <w:lang w:val="en-GB"/>
                                </w:rPr>
                                <w:t xml:space="preserve"> are</w:t>
                              </w:r>
                              <w:r>
                                <w:rPr>
                                  <w:lang w:val="en-GB"/>
                                </w:rPr>
                                <w:t xml:space="preserve"> executed (if they match the pattern).</w:t>
                              </w:r>
                            </w:p>
                          </w:txbxContent>
                        </wps:txbx>
                        <wps:bodyPr rot="0" vert="horz" wrap="square" lIns="91440" tIns="45720" rIns="91440" bIns="45720" anchor="t" anchorCtr="0" upright="1">
                          <a:noAutofit/>
                        </wps:bodyPr>
                      </wps:wsp>
                      <wps:wsp>
                        <wps:cNvPr id="15" name="AutoShape 39"/>
                        <wps:cNvSpPr>
                          <a:spLocks noChangeArrowheads="1"/>
                        </wps:cNvSpPr>
                        <wps:spPr bwMode="auto">
                          <a:xfrm>
                            <a:off x="3886200" y="914400"/>
                            <a:ext cx="1828800" cy="1028700"/>
                          </a:xfrm>
                          <a:prstGeom prst="wedgeRectCallout">
                            <a:avLst>
                              <a:gd name="adj1" fmla="val -146218"/>
                              <a:gd name="adj2" fmla="val 444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3DBB" w:rsidRDefault="00A03DBB" w:rsidP="005F73FD">
                              <w:pPr>
                                <w:rPr>
                                  <w:lang w:val="en-GB"/>
                                </w:rPr>
                              </w:pPr>
                              <w:r>
                                <w:rPr>
                                  <w:lang w:val="en-GB"/>
                                </w:rPr>
                                <w:t>Only t</w:t>
                              </w:r>
                              <w:r w:rsidRPr="00D93BB3">
                                <w:rPr>
                                  <w:lang w:val="en-GB"/>
                                </w:rPr>
                                <w:t xml:space="preserve">ests </w:t>
                              </w:r>
                              <w:r>
                                <w:rPr>
                                  <w:lang w:val="en-GB"/>
                                </w:rPr>
                                <w:t>matching this regular expression are run.</w:t>
                              </w:r>
                            </w:p>
                            <w:p w:rsidR="00A03DBB" w:rsidRDefault="00A03DBB" w:rsidP="005F73FD">
                              <w:pPr>
                                <w:rPr>
                                  <w:lang w:val="en-GB"/>
                                </w:rPr>
                              </w:pPr>
                              <w:r>
                                <w:rPr>
                                  <w:lang w:val="en-GB"/>
                                </w:rPr>
                                <w:t>Example: ‘</w:t>
                              </w:r>
                              <w:r w:rsidRPr="00A40058">
                                <w:rPr>
                                  <w:rFonts w:ascii="Courier New" w:hAnsi="Courier New" w:cs="Courier New"/>
                                  <w:lang w:val="en-GB"/>
                                </w:rPr>
                                <w:t>.*</w:t>
                              </w:r>
                              <w:proofErr w:type="spellStart"/>
                              <w:r w:rsidRPr="00A40058">
                                <w:rPr>
                                  <w:rFonts w:ascii="Courier New" w:hAnsi="Courier New" w:cs="Courier New"/>
                                  <w:lang w:val="en-GB"/>
                                </w:rPr>
                                <w:t>Kmeans</w:t>
                              </w:r>
                              <w:proofErr w:type="spellEnd"/>
                              <w:r>
                                <w:rPr>
                                  <w:rFonts w:ascii="Courier New" w:hAnsi="Courier New" w:cs="Courier New"/>
                                  <w:lang w:val="en-GB"/>
                                </w:rPr>
                                <w:t>’</w:t>
                              </w:r>
                              <w:r>
                                <w:rPr>
                                  <w:lang w:val="en-GB"/>
                                </w:rPr>
                                <w:t xml:space="preserve"> runs all tests ending with </w:t>
                              </w:r>
                              <w:proofErr w:type="spellStart"/>
                              <w:r w:rsidRPr="00182453">
                                <w:rPr>
                                  <w:rFonts w:ascii="Courier New" w:hAnsi="Courier New" w:cs="Courier New"/>
                                  <w:lang w:val="en-GB"/>
                                </w:rPr>
                                <w:t>Kmeans</w:t>
                              </w:r>
                              <w:proofErr w:type="spellEnd"/>
                            </w:p>
                            <w:p w:rsidR="00A03DBB" w:rsidRPr="00D93BB3" w:rsidRDefault="00A03DBB" w:rsidP="005F73FD">
                              <w:pPr>
                                <w:rPr>
                                  <w:lang w:val="en-GB"/>
                                </w:rPr>
                              </w:pPr>
                            </w:p>
                          </w:txbxContent>
                        </wps:txbx>
                        <wps:bodyPr rot="0" vert="horz" wrap="square" lIns="91440" tIns="45720" rIns="91440" bIns="45720" anchor="t" anchorCtr="0" upright="1">
                          <a:noAutofit/>
                        </wps:bodyPr>
                      </wps:wsp>
                      <wps:wsp>
                        <wps:cNvPr id="16" name="AutoShape 40"/>
                        <wps:cNvSpPr>
                          <a:spLocks noChangeArrowheads="1"/>
                        </wps:cNvSpPr>
                        <wps:spPr bwMode="auto">
                          <a:xfrm>
                            <a:off x="3886200" y="2057400"/>
                            <a:ext cx="1828800" cy="1143000"/>
                          </a:xfrm>
                          <a:prstGeom prst="wedgeRectCallout">
                            <a:avLst>
                              <a:gd name="adj1" fmla="val -116528"/>
                              <a:gd name="adj2" fmla="val -151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3DBB" w:rsidRDefault="00A03DBB" w:rsidP="005F73FD">
                              <w:pPr>
                                <w:rPr>
                                  <w:lang w:val="en-GB"/>
                                </w:rPr>
                              </w:pPr>
                              <w:r>
                                <w:rPr>
                                  <w:lang w:val="en-GB"/>
                                </w:rPr>
                                <w:t xml:space="preserve">If checked, the log file is </w:t>
                              </w:r>
                              <w:proofErr w:type="spellStart"/>
                              <w:r>
                                <w:rPr>
                                  <w:lang w:val="en-GB"/>
                                </w:rPr>
                                <w:t>analyzed</w:t>
                              </w:r>
                              <w:proofErr w:type="spellEnd"/>
                              <w:r>
                                <w:rPr>
                                  <w:lang w:val="en-GB"/>
                                </w:rPr>
                                <w:t>. Parts generated by failing tests are extrac</w:t>
                              </w:r>
                              <w:r>
                                <w:rPr>
                                  <w:lang w:val="en-GB"/>
                                </w:rPr>
                                <w:t>t</w:t>
                              </w:r>
                              <w:r>
                                <w:rPr>
                                  <w:lang w:val="en-GB"/>
                                </w:rPr>
                                <w:t>ed into separate files. A summary file is created.</w:t>
                              </w:r>
                            </w:p>
                            <w:p w:rsidR="00A03DBB" w:rsidRPr="00D93BB3" w:rsidRDefault="00A03DBB" w:rsidP="005F73FD">
                              <w:pPr>
                                <w:rPr>
                                  <w:lang w:val="en-GB"/>
                                </w:rPr>
                              </w:pP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eichenbereich 29" o:spid="_x0000_s1045" editas="canvas" style="position:absolute;margin-left:0;margin-top:6pt;width:450pt;height:270pt;z-index:251753472;mso-position-horizontal-relative:char;mso-position-vertical-relative:line" coordsize="57150,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scHgEAAAAKy83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YGBAAAABAAAAAAAANXRy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6GFyuAAAgAElEQV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4NiFUQykgGxcCAgIA&#10;AAAAAAAAAAAAAAAAAAD9/f0DAwMAAAAAAAD+/v7g5en9/fzExt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ZNQ8AAAAAAAAAAAAAAAAAAAAA&#10;AAAAAAAAAAAAAAAAAAAAAAAAAAAAAAAAAABBQUFmirAAAAAAAAAAAAAAAAAAAAAEAAAAAAAAAAAA&#10;AAAAAAAAAAAAGBgOGBMPBwcHAQEBAAAAAAAAAAAA////+Pj4/OXQBiE2AwMDAAAA////GBMPGBg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dHJAAAAAAAAAAAAAAAAAAAAAAAAAAAAAAAAAAAAAAAAAAAAAAAArLC4AAAAAAAAAAAA&#10;AAAAAAAAAAAAAAAAAgAAAAAAAAAAAAAAAAAAAAAAAPr7+/////////7+/v7+/v7+/v39/ff39/nH&#10;mPy1dPv7+/7+/v7+/v////////r7+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Xw5KYAACAASURB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rlhyAAAIABJREF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AD5+vsEBAQBAQHM&#10;3Ojc5e3n7fIAAAAAAAAAAAAAAAAAAAAAAAB8XUQCAgIEBAT5+v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cwH8AAAAAAAAAAAAmQY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sLgAAAAAAAAAAAAA&#10;AAAAAAAAAAAAAAAAAAAAAAAAAAAAAAAAAAAAAAAAAAAAAAAAAAAAAAAAAAAAAAAAAAAEAAAAAAAA&#10;AAAAAAAAAAAAAAAA8/P5y9HWPjgzPCwgPCwgAAAAAAAAAAAAAAAAAAAAAAAAAAAA/f39AAAAy9HW&#10;8/P5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ECBAQAAAAEAAAAAAQ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UFBAAAAAAAAAAAAAAAAAAAAAAAAAAAAAAAAAAAAAAAAAAAAAAAAAAAAAAAAAAAAAAAA&#10;AAAAAAAAAAAAAAAAAAAABAAAAAAAAAAAAAAAAAAAAAAAAOPh+Iigu5OsvQAAAAAAAAAAAAAAAAAA&#10;AAAAAAAAAAAAAAAAAAAAAAAAAPX0/uzq/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KsAAAAAAAAAAAAAAAAAAAAAAAAAAAAAAAAAAA&#10;AAAAAAAAAAAAAAAAAAAAAADAipPbAAAgAElEQVQAAAAAAAAAAAAAAAAAAAAAAAAAAADzfwyABAAA&#10;AAAAAAAAAAAAAAAAAAAAAOzq/ezq/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DKrF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8AAAAAAAAAAP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Gh4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5uL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j/d5oAACAASURB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AAAAAAAA&#10;AAAAAAAAAAAAAAAAAAAAAAAAAAAAAAAAAAAAAAAAAABFRUUAAAAAAAAAAAAAAAAAAAC7u7sAAAAA&#10;AAAAAAAAAAAAAAAAAAAAAAAAAAAAAAAAAAAAAAAAAAAAAAAAAAAAAABFRUW7u7sAAAAAAAAAAAAA&#10;AABFRUUAAAC7u7sAAAAAAAAAAAAAAAAAAAAAAAAAAAAAAAAAAAAAAAAAAAAAAAAAAAAAAAAAAAAA&#10;AAAAAAAAAAAAAAAAAAAAAAAAAABFRUW7u7sAAABFRUUAAAC7u7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u7u7&#10;AAAARUVFAAAAu7u7AAAAAAAAAAAAAAAAAAAAAAAAAAAAAAAAAAAAAAAAAAAAAAAAAAAAAAAAAAAA&#10;AAAARUVFAAAAAAAAAAAAAAAAAAAAAAAAAAAAAAAAAAAAAAAAAAAAAAAAAAAAAAAAAAAAAAAAAAAA&#10;AAAAAAAAAAAAAAAAAAAAAAAAAAAAAAAAAAAAAAAAAAAAAAAAAAAARUVFAAAAAAAAAAAAu7u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UxDdgAAIABJREF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AAAAAAAAAAAAAAAAAAAAAAAAAAAAAAAAAAAAAAAAAA&#10;AAAAAAAAAAAAAAAAAAAAAAAAAAAAAAAAAAAAAAAAAAC7u7sAAAAAAAAAAAAAAAAAAAC7u7sAAABF&#10;RUUAAABFRUW7u7sAAAAAAAAAAAAAAAAAAAAAAAAAAAAAAAAAAAAAAAAAAAAAAAAAAAAAAAAAAAAA&#10;AAAAAAAAAAAAAAAAAAAAAAAAAAAAAAAAAABFRUUAAAC7u7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RUVFRUVFAAAARUVFRUVFAAAAu7u7AAAAAAAAAAAAAAAAAAAAAAAAAAAAAAAAAAAAAAAAAAAA&#10;AAAAAAAAAAAAAAAAAAAAAAAAAAAAAAAAAAAAAAAAAAAAAAAAAAAARUVFRUVFAAAAAAAAAAAAAAAA&#10;AAAAAAAAAAAAAAAAAAAAAAAAAAAAAAAAAAAAAAAAAAAAAAAAAAAAAAAAAAAAAAAAAAAAAAAAAAAA&#10;AAAAAAAAAAAAAAAAAAAAAAAARUVFRUV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Lu7uwAAAEVFRUVFRQAAALu7uwAAALu7uwAAAEVFRUVFRQAAALu7uwAAALu7&#10;uwAAAEVFRQAAAAAAAAAAAAAAAAAAAAAAAAAAALu7uwAAAEVFRUVFRQAAALu7uwAAALu7uwAAAEVF&#10;RUVFRQAAALu7uwAAALu7uwAAAEVFRUVFRQAAAAAAAAAAALu7uwAAAEVFRQAAAAAAAAAAAAAAALu7&#10;uwAAAEVFRUVFRQAAALu7u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lO6T2AAAgAElEQV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U0MgrLzfV0ckAAAAa&#10;HiYAAAC4uLhZWVnv7+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4uLhZWVnv7+8AAADm4toA&#10;AACssLjAwM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10VeYAACAASURBVAAAAAAAAAAAAAAAAAAAgP9/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MoY&#10;BAAAIABJREF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uxqcQAACAASURB&#10;V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TQyCsvN9XRyQAA&#10;ABoeJgAAALi4uFlZWe/v7wAAAAAAAAAAAAAAAAAAAAAAAAAAAAAAAAAAAAAAAAAAAAAAAAAAAAAA&#10;AAAAAAAAAAAAAAAAAAAAAAAAAAAAAAAAAAAAAAAAAAAAAAAAAAAAAAAAAAAAAAAAAAAAAAAAAAAA&#10;AAAAAEVFRQAAALu7u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7+&#10;/vj4+GhoaOfn55CQkCsrK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i4uFlZWe/v7wAAAObi&#10;2gAAAKywuMDAwAQAAAAAAAAAAAAAAAAAAAAAAAAAAAAAAAAAAAAAAAAAAAAAAAAAAAAAAAAAAAAA&#10;AAAAAAAAAAAAAAAAAAAAAAAAAAAAAAAAAAAAAAAAAAAAAAAAAAAAAAAAAAAAAAAAAAAAAAAAAAAA&#10;AAAAAAAAAAAAAAAAAAAAAAAAAAAAAAAAAAAGBg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SUlL7+/sWFhZ4eHgrKy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tbW1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LC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ycq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RkVQAAAAAAAAAAAAAAAAAAAAAAAAAAAAAAAAAA&#10;AAAAAAAAAAAAAAAAAAAAAAAAAAQAAAAAAAAAAAAAAAAAAAAAAAAAAAAAAAAAAAAAAAAAAAAAAAAA&#10;AAAAAAAAAAAAAAAAAAAAAAAAAAAAAAAAAAAAAAAAAAAAAAAAAAAAAAAAAAAAAAAAAAAAAAAAAAAA&#10;AAAAAAAAAAAAAAAAAAAAAAAAAAAAAAAAAAAAAAAAAAAAAAAAAAAAAAAAAAAAAAAAAAAAAAAAAAAA&#10;AAAAAAAAAAAAAAAAAAAAAAAAAAAAAAAAAAAAAACMnK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0ZFUA&#10;AAAAAAAAAAAAAAAAAAAAAAAAAABnYV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Cu7RnYVsAAAAAAAAAAAAAAAAAAAAAAAAA&#10;AAAAAAAAAAAAAAAAAAAAAAAAAAAAAAAAAAAAAAAAAACZn6UAAAAAAAAAAAAAAAAAAAAAAAAAAAAA&#10;AAAFAw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AAAAAAAAAAAAAAAAAAAARz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dDmAAAA&#10;BQMCAAAAAAAAAAAAAAAAAAAAAAAAAAAAAAAAAAAAAAAAAAAAAAAAAAAAAAAAAAAAAAAAAAAAAAAA&#10;AAAAAAAAAAAAAAAAAAAAAAAAAAAAAAAABQM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UDAgAAAAAAAAAAAAAAAAAAAAAAAAAAAAAAAAAAAAAAAAAA&#10;AAAAAAAAAAAAAAAAAAAAAAAAAAAAAAAAAAAAAAAAAAAAAAAAAAAAAAAAAAAAAAUE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FBAEAAAAAAAAAAAAA&#10;AAAAAAAAAAAAAAAAAAAAAAAAAAAAAAAAAAAAAAAAAAAAAAAAAAAAAAAAAAAAAAAAAAAAAAAAAAAA&#10;AAAAAAAAAAAAAAAFAw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QMCAAAAAAAAAAAAAAAAAAAAAAAAAAAAAAAAAAAAAAAAAAAAAAAAAAAAAAAAAAAA&#10;AAAAAAAAAAAAAAAAAAAAAAAAAAAAAAAAAAAAAAAAAAAABQM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OfoLAAAgAElEQV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UDAgAAAAAAAAAAAAAA&#10;AAAAAAAAAAAAAAAAAAAAAAAAAAAAAAAAAAAAAAAAAAAAAAAAAAAAAAAAAAAAAAAAAAAAAAAAAAAA&#10;AAAAAAAAAAAAAAUE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FBAIAAAAAAAAAAAAAAAAAAAAAAAAAAAAAAAAAAAAAAAAAAAAAAAAAAAAAAAAAAAAA&#10;AAAAAAAAAAAAAAAAAAAAAAAAAAAAAAAAAAAAAAAAAAD7/P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EBAY2NjWlpa7OzsS0tLMjIymp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OD&#10;g5eXl5eXlwEBATMzM3x8f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dHR0AAAAA&#10;AAAAAAAAAAAAAAAAAAAAAAAAAAAAAAAAAAAAAAAAAAAAAAAAAAAAAAAAAAAAAAAAAAAAAAAAAAAA&#10;AAAAAAAAAAAAAAAAAAAAAAAAAAAAAAAAAAAAAAAAAAAAAAAAAAAAAAAAAAAAAAAAAAAAAAAAAAAA&#10;AAAAAAAAAAAAAAAAAAAAAAAAAAAAAAAAAAA9PT09PT0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9PT09PT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P7/AAAAAAAAAAAAAAAAAAAAAAAAAAAA&#10;AAAAAAAAAAAAAAAAAAAAAAAAAAAAAAAAAAAAAAAAAAAAAAAAAAAAAAAAAAAAAAAAAAAAAAAAAAAA&#10;/f7+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3+&#10;/wAAAAAAAAAAAAAAAAAAAAAAAAAAAAAAAAAAAAAAAAAAAAAAAAAAAAAAAAAAAAAAAAAAAAAAAAAA&#10;AAAAAAAAAAAAAAAAAAAAAAAAAAAAAP3+/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H1IBQAAAgAElEQVQAAAAAAAAAAAAAAAAAAAAAAAAA&#10;AAAAAACA/38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39/gAAAAAAAAAAAAAAAAAAAAAA&#10;AAAAAAAAAAAAAAAAAAAAAAAAAAAAAAAAAAAAAAAAAAAAAAAAAAAAAAAAAAAAAAAAAAAAAAAAAAAA&#10;AAAAAP3+/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AAAAAAAAAAAAAAAAAAAAC50O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v8AAAAAAAAAAAAAAAAAAAAAAAAAAAAAAAAAAAAAAAAAAAAAAAAAAAAAAAAAAAAAAAAAAAAA&#10;AAAAAAAAAAAAAAAAAAAAAAAAAAAAAAAAAAD9/v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wru0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vLeyAAAAAAAAAAAAAAAAAAAAAAAAAAAAAAAAAAAAAAAA&#10;AAAAAAAAAAAAAAAAAAAAAAAAAAAAAAAAAAAAAAAAAAAAAAAAAAAAAAAAAAAAAAAAvLe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AAAAAAAAAAAAAAAAAAAAAAAAAAAAAAAAAAAAAA&#10;AAAAAAAAAAAAAAAAAAAAAAAAAAAAAAAAAAAAAAAAAAAAAAAAAAAAAAAAAAAAAAAAAAAAAAAAAAAA&#10;AAAAAAAAAAAAAAAAAAAAAAAAAAAAAHRkV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RkV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2r/eUAACAASURB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YV0SAwAAIABJREF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6eYNYAAAgAElEQV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6JKWkAACAASURBVAAAAAAAAAAAAAAAAAAAAAAAAAAAAAAAAAAAAAAAgP9/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Ken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BZWV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sZ4cwAAIABJREFU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7+/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FQZDAAAgAElEQV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EVFRQAAAAAAAAAAAAAAAAAAALu7uwAAAAAAAAAAAAAAAAAAAAAAAAAAAAAA&#10;AAAAAAAAAAAAAAAAAAAAAAAAAAAAAEVFRbu7uwAAAAAAAAAAAAAAAAAAAAAAAAAAAAAAAAAAAAAA&#10;AAAAAAAAAAAAAAAAAAAAAAAAAAAAAAAAAEVFRQAAALu7uwAAAAAAAAAAAAAAAAAAAAAAAAAAAAAA&#10;AAAAAAAAAAAAAAAAAAAAAAAAAAAAAEVFRbu7uwAAAEVFRQAAALu7u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C7u7sAAABFRUUAAAC7u7sAAAAAAAAA&#10;AAAAAAAAAAAAAAAAAAAAAAAAAAAAAAAAAAAAAAAAAAAAAAAAAAAAAABFRUUAAAAAAAAAAAAAAAAA&#10;AAAAAAAAAAAAAAAAAAAAAAAAAAAAAAAAAAAAAAAAAAAAAAAAAAAAAAAAAAAAAAAAAAAAAAAAAAAA&#10;AAAAAAAAAAAAAAAAAAAAAAAAAAAAAAAAAAAAAAAAAAAAAAAAAAAAAABFRUUAAAAAAAAAAAC7u7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TJ&#10;MUgAACAASURBV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Lu7uwAAAAAAAAAAAAAAAAAAALu7uwAAAEVFRQAAAEVFRbu7uwAAAAAAAAAA&#10;AAAAAAAAAAAAAAAAAAAAALu7uwAAAEVFRQAAAEVFRbu7uwAAAAAAALu7uwAAAAAAAAAAAAAAAAAA&#10;AAAAAAAAAAAAAAAAALu7u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BFRUVFRUUAAABFRUVFRUUA&#10;AAC7u7sAAAAAAAAAAAAAAAAAAAAAAAAAAAAAAAAAAAAAAABFRUVFRUUAAAC7u7sAAAAAAAAAAAAA&#10;AAAAAAAAAAAAAABFRUVFRUUAAAAAAAAAAAAAAAAAAAAAAAAAAAAAAABFRUVFRUUAAAAAAAAAAAAA&#10;AAAAAABFRUVFRUUAAAAAAAAAAAAAAAAAAAAAAAAAAAAAAAAAAAAAAAAAAAAAAAAAAAAAAAAAAAAA&#10;AAAAAAAAAAAAAAAAAAAAAAAAAABFRUVFRU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1NDIKy831dHJAAAAGh4mAAAAuLi4WVlZ7+/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Li4WVlZ7+/vAAAA5uLaAAAArLC4wMD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vZoAAAgAElE&#10;QV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atxSwAACAASURBV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Lu7uwAAAAAAAAAAAAAAAAAAAAAAAAAA&#10;AAAAAAAAAAAAAAAAAG9vbwAAAAAAAAAAAAAAAAAAAAAAAAAAAAAAAAAAAAAAAAAAAAAAAAAAAAAA&#10;AAAAAAAAAAAAAAAAAAAAAAAAAAAAAAAAAAAAAAAAAAAAAAAAAAAAAAAAAAAAAAAAAAAAAAAAAAAA&#10;AAAAAAAAAAAAAAAAAAAAAAAAAAAAAAAAAAAAAAAAAAAAAAAAAAAAAAAAAAAAAAAAAAAAAAAAAAAA&#10;AAAAAPv7+5aWlkRER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&#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HU0MgrLzfV0ckAAAAaHiYAAAC4uLhZWVnv&#10;7+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4uLhZWVnv7+8AAADm4toAAACssLjAwM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MDbGxsy8vLAAAAAAAAAAAA&#10;AAAAAAAAAAAAAAAAAAAAx8fHaGhoAgI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k5OTk5OQAAAAAAAAAAAAAAAAAAAAAAAAAAAAAAAJeXl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AAAAAAAAAAAAAAAAAA&#10;AAAAAAAAAAAAAAAAAAAAAAAAAAAAAAAAAAAAAAAAAAAAAAAAAAAAAAAAAAAAAAAAAAAAAAAAAAAA&#10;AAAAAAAAAAAAAAAAAAAAAAAAAAAAAAAAAAAAAAAAAAAAAAAAAAAAAAAAAAAAAAAAAAAAAAAAAAAA&#10;AAAAAAAAAAAAAAAAAAAAAAAAAAAAAAAAAAAAAAAAAAAAAAAAAAAAAAAAAAAAAAAAAACMnK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0ZF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PkVMAAAAAAAAAAAAAAAAAAAAAAAAAAAAAAAAAAAAAAAAAAAAAAAA&#10;AAAAAAAAAAAAAAAAAAAAAAAAAAAAAAAAAAAAAAAAAKSHSs4AACAASURBV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ru0&#10;Z2FbAAAAAAAAAAAAAAAAAAAAAAAAAAAAAAAAAAAAAAAAAAAAAAAAAAAAAAAAAAAAAAAAAAAAmZ+l&#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Ecw&#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nQ5gAAAAUD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FAw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NDQ0zMz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QQ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UD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76wAAIABJREFUAAAAAAAAAAAAAAAAAAAAAAAA&#10;AAAAAAAAAAAAAAAAAAAAAAAAAAAAAAAAAAAAAAAAAAAAAAAAAAAAAAAAAAAAAAAAAAAAAAAAAAAA&#10;AAAAAAAAAAAFA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QQ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v8/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7/f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3+AAAAAAAAAAAAQz46AAAA&#10;AAAAAAAAAAAAAAAAAAAAAAAAAAAAAAAAvcL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v8//v8//v8//v8/7i+xQAAAAAAAAAAAAAAAAAAAAAAAAAAAAAAALi+xfv8//v8//v8//v8&#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Xy296AAAgAElEQV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7/f77/f77/f77/f77/f6zu8MA&#10;AAAAAAAAAAAAAAAAAAAAAACzu8P7/f77/f77/f77/f77/f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3++/3++/3++/3++/3++/3+rrjBAAAAAAAAAAAAAAAArrjB+/3++/3++/3++/3++/3++/3+&#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z9//z9//z9//z9//z9//z9//z9/6q1wAAAAAAAAKq1&#10;wPz9//z9//z9//z9//z9//z9//z9/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f4AAAAAAAAA&#10;AAAAAAAAAAAAAAAAAACmsr4AAAD8/f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O3nMAACAASURBVAAAAAAAAAAAAAAAAAAAAAAAAAAAAAAAAAAA&#10;AAAAAAAAAAAAAAAAAAAAAAAAgP9/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z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9/v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AAAAAAAAAAAAAAAAAAAAAAAAAAAAA&#10;AAAAAAAAAAAAAAAAAAAAAAAAAAAAAAAAAAAAAAAAAAAAAAAAAAAAAAAAAAAAAAAAAAAAAAAAAAAA&#10;AAAAAAAAAAAAAAAAAAAAAAAAAAAAAAAAAAAAAAAAAAAAAAAAAAAAAAAAAAAAAAAAAAAAAAAAAAAA&#10;AAAAAAAAAAAAAAAAAAAAAAAAAAAAAAAAAAAAAAAAAAAAAAAAzMz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7/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3+/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oDd1AAAIABJREF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9/f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udDm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P7/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MK7t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y3s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B0ZF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NtXG/AAAgAElEQ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IfXVIAACAA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KenpwAAAAAAAAAAAAAAAAAAAAAAAAAAAAAA&#10;AAAAAAAAAAAAAAAAAAAAAAAAAAAAAAAAAAAAAAAAAAAAAAAAAAAAAAAAAAAAAAAAAAAAAAAAAAAA&#10;AAAAAAAAAAAAAAAAAAAAAAAAAAAAAAAAAAAAAAAAAAAAAAAAAAAAAAAAAAAAAAAAAAAAAAAAAAAA&#10;AAAAAAAAAAAAAAAAAAAAAAAAAAAAAAAAAAAAAAAAAAAAAAAAAAAAAAAAAAAAAAAAAAAAAAAAAAAN&#10;vNwmAAAgAElEQV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BZWV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7+/v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wu+wIA&#10;ACAASURBV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BFRUUAAAC7u7sAAAAAAAAAAAAAAAAAAAAAAAAAAAAAAAAA&#10;AAAAAAAAAAAAAAAAAAAAAAAAAAAAAAAAAAAAAAAAAAAAAAAAAAAAAAAAAAAAAAAAAAAAAAAAAAAA&#10;AAAAAAAAAAAAAAAAAAAAAAAAAAAAAAAAAAAAAAAAAAAAAAAAAAAAAAAAAAAAAAAAAAAAAAAAAAAA&#10;AAAAAAAAAAAAAAAAAAAAAAAAAAAAAAC7u7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zB2uQAAIABJ&#10;REF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Lu7uwAAAAAAAAAAAAAAAAAAAAAAAAAAAEVFRQAAALu7uwAAAAAAAAAAAAAAAAAA&#10;AAAAAAAAAAAAAAAAAAAAAAAAAEVFRQAAALu7uwAAAAAAAAAAAAAAAAAAAAAAAAAAAAAAAAAAAAAA&#10;AAAAAAAAAAAAAAAAALu7uwAAAEVFRQAAAEVFRbu7uwAAAAAAAAAAAAAAALu7uwAAAEVFRQAAAEVF&#10;Rbu7u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ONXxiAAAgAElEQVQA&#10;AAAAAAAAAAAAAAAAAAAAAAAAAAAAAAAAAAAAAAAAAAAAAAAAAAAAAAAAAAAAAAAAAAAAAACA/38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EVFRQAAAAAA&#10;AAAAAAAAAAAAAAAAAAAAAAAAAAAAAAAAAAAAAAAAAAAAAAAAAAAAAAAAAAAAAAAAAAAAAAAAAEVF&#10;RUVFRQAAAAAAAAAAAAAAAAAAAAAAAAAAAAAAAAAAAAAAAAAAAAAAAAAAAAAAAAAAAAAAAAAAAAAA&#10;AAAAAAAAAAAAAAAAAAAAAAAAAAAAAAAAAAAAAAAAALu7uwAAAEVFRQAAALu7uwAAAEVFRUVFRQAA&#10;ALu7uwAAAAAAAAAAAAAAAAAAAAAAAEVFRUVFRQAAALu7uwAAAAAAAAAAAEVFRUVF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CcNmwoAACAASURB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V2aLgAAIABJREF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2tX6AAAgAElEQV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CMnKsAAAAAAAAA&#10;AAAAAAAAAAAAAAAAAAAAAAAAAAAAAAAAAAAAAAB0ZF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bmVdAAAAAAAAAAAAAAAAAAAAAAAAAAAAAAAAAAAAAAAAkpuj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puK+FAAAgAElEQV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yY06MAACAASURBV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Zn+CIwAAIABJREFUAAAAAAAAAAAAAAAAAAAAAAAAAAAAAAAAAAAAAAAAAAAA&#10;AAAAAAAAAAAAAAAAAAAAAAAAAAAAAAAAAAAAAAAAAID/fw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i4uFlZWe/v7wAAAObi2gAAAKywuMDAwA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UlL7+/sWFhZ4eHgrKysAAAAAAAAAAAAAAAAAAAAAAAAAAAAAAAAAAAAAAAAAAAAAAAAAAAAA&#10;AAAAAAAAAAAAAAAAAAAAAAAAAAAAAAAAAAAAAAAAAAAAAAAAAAAAAAAAAAAAAAAAAAAAAAAAAAAA&#10;AAAAAAAAAAAAAAAAAAAAAAAAAAAAAAAAAAAAAAAAAAAAAAAAAAAAAAAAAABSUlL7+/sWFhZ4eHgr&#10;Ky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LCwAAAAAAAAAAAAAAAAAAAAAAAAAAAAAAAAAAAAAAAA&#10;AAAAAAAAAAAAAAAAAAAAAAAAAAAAAAAAAAAAAAAAAAAAAAAAAAAAAAAAAAAAAAAAAAAAAAAAAAAA&#10;AAAAAAAAAAAAAAAAAAAAAAAAAAAAAAAAAAAAAAAAAAAAAAAAAAAAAAAAAAAAAAAAAAAAAAAAAAAA&#10;AAAAAAAAAAAAsLC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AAAAAAAAAAAAAAAAAAAAAAAAAAAAAAAAAAAAAAAAAAAAAAAAAAAAAAAAAAAAAAAAAAAAAAAAAAA&#10;AAAAAAAAAAAAAAAAAAAAAAAAAAAAAAAAAAAAAAAAAAAAAAAAAAAAAAAAAIycq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8PAAAAAAAAAAAAAAAAAAAAAAAAAAAAAAAAAAAA&#10;AAAAAAAAAAAAAAAAAAAAAAAAAAAAAAAAAAAAAAAAAFVVV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AAAAAAAAAAAAAAAAAAAAAAAAAAAAAAAAAAAAAAAAAAAAAAAA&#10;AAAAAAAAAAAAAAA+RU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hyrRVVVUA&#10;AAAAAAAAAAAAAAAAAAAAAAAAAAAAAAAAAAAAAAAAAAAAAAAAAAAAAAAAAAAAAAAAAACrq6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AAAA&#10;AAAAAAAAAAAAAAAAAAAAAAAAAAAAAAAAAAAAAAAAAAAAAAAARz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mwRiEAACAASURBV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dD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wcI4g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5wDJo&#10;AAAgAElEQVQAAAAAAAAAAAAAAAAAAAAAAAAAAAAAAAAAAAAAAAAAAAAAAAAAAAAAAAAAAAAAAAAA&#10;AAAAAAAAAAAAAAAAAAAAAAAAAACA/38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HU0Mgr&#10;LzfV0ckAAAAaHiYAAAC4uLhZWVnv7+8AAAAAAAAAAAAAAAAAAAAAAAAAAAAAAAAAAAAAAAAAAAAA&#10;AAAAAAAAAAAAAAAAAAAAAAAAAAAAAAAAAAAAAAAAAAAAAAAAAAAAAAAAAAAAAAAAAAAAAAAAAAAA&#10;AACMnKs+RUxHMB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4uLhZWVnv&#10;7+8AAADm4toAAACssLjAwMAEAAAAAAAAAAAAAAAAAAAAAAAAAAAAAAAAAAAAAAAAAAAAAAAAAAAA&#10;AAAAAAAAAAAAAAAAAAAAAAAAAAAAAAAAAAAAAAAAAAAAAAAAAAAAAAAAAAAAAAAAAAAAAAAAAAAA&#10;AAAAAAAAAAAAAAAAAAAAAAAAAAAAAAAAAAAAAAAAAAAAAAAAAAAAAAAAAAAAAAAAAPfL5gEAACAA&#10;SURB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h8Q2+fz2+fzAQEAEgwHKx0PAAAAAAAAAAAAAAAAAAAAAAAAAAAAAAAAAAAA&#10;AAAAAAAAAAAAAAAAAAAAAAAAAAAAAAAAAAAAAAAAAAAAAAAAAAAAAAAAAAAAAAAAAAAAAAAAAAAA&#10;AAAAAAAAAAAAAAAAAAAAAAAAAAAAAAAAAAAAAAAAAAAAAAAAAAAAAAAAAAAAAAAAAAAAAAAAAAAA&#10;AAAALh8Q2+fz2+fzAQEAEgwHKx0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UOCBUOCAAAAAAAAAAAAAAAAAAAAAAA&#10;AAAAAAAAAAAAAAAAAAAAAAAAAAAAAAAAAAAAAAAAAAAAAAAAAAAAAAAAAAAAAAAAAAAAAAAAAAAA&#10;AAAAAAAAAAAAAAAAAAAAAAAAAAAAAAAAAAAAAAAAAAAAAAAAAAAAAAAAAAAAAAAAAAAAAAAAAAAA&#10;AAAAAAAAAAAAAAAAAAAAAAAAAAAAAAAAABUOCBUO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C50O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92FCg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AAAAAAAAAAAAAAAAAAAAAAAAAAAAAAAA&#10;AAAAAAAAAAAAAAAAwru0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w8Aq6u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HRkV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WokuIAAAgAElEQV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qDgDoAACAASURBVAAAAAAAAAAA&#10;AAAAAAAAAAAAAAAAAAAAAAAAAAAAAAAAAAAAAAAAAAAAAAAAAAAAAAAAAAAAAAAAAAAAAAAAAAAA&#10;AAAAAAAAAAAAgP9/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VFRQAAALu7uwAAAAAA&#10;AAAAAAAAAAAAAAAAAAAAAAAAAAAAAAAAAAAAAAAAAAAAAAAAAAAAAAAAAAAAAAAAAAAAAAAAAAAA&#10;AAAAAKKioru7u6GhoQIC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GBgYGBgYAAAAAAAAAAAAAAAAAAAAAAAAAAAAAAAAAAAAAAAAA&#10;AAAAAAAAAAAAAAAAAAAAAAAAAAAAAAAAAAAAAAAAAAAAAAAAAADHx8doaGgCAg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tbW1AAAAAAAAAAAAAAAA&#10;AAAAAAAAAAAAAAAAAAAAAAAAAAAAAAAAAAAAAAAAAAAAAAAAAAAAAAAAAAAAAAAAAAAAAAAAAAAA&#10;AAAAl5eX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p6en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FlZW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73/jvAAAgAElEQV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Dv7+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dA/0AACAASURB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qM9ygAAIABJREFUAAAAAAAAAAAAAAAAAAAAAAAAAAAAAAAA&#10;AAAAAAAAAAAAAAAAAAAAAAAAAAAAAAAAAAAAAAAAAAAAAAAAAAAAAAAAAAAAAAAAAAAAAAAAAID/&#10;fw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uctGmAAAgAElEQV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JJ9VmgAACAASURB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T2jAAAIABJREF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Wb3QKAAAgAElEQVQAAAAAAAAAAAAAAAAAAAAAAAAAAAAAAAAAAAAAAAAAAAAAAAAAAAAA&#10;AAAAAAAAAAAAAAAAAAAAAAAAAAAAAAAAAAAAAAAAAAAAAAAAAAAAAAAAAACA/3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KkmCPIAACAASURBV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ycq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RkV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ycq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RkV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nYV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Zn6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M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QM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UD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UD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FB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B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QM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QM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UD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XwvgWAAAg&#10;AElEQVQAAAAAAAAAAAAAAAAAAAAAAAAAAAAAAAAAAAAAAAAAAAAAAAAAAAAAAAAAAAAAAAAAAAAA&#10;AAAAAAAAAAAAAAAAAAAAAAAAAAAAAAUD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B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FB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AAAAAAAAAAAAAAAAAAAAAAAAAAAAAAAAAAAAAAAA&#10;AAAAAAAAAAAAAAAAAAAAAAAAAAAAAAAAAAAAAAAAAAAAAAAAAAAAAAAAAAAAAAAAAAAAAAAAAAAA&#10;AAAAAAAAAAAAAAAAAAAAAAAAAAAAAAAAAAAAAAAAAAAAAAAA19fWlpWU09PTAAAALi4ucHFyIiIj&#10;AAAAOTg2AAAAx8jKAAAA7+/vX19d/fz8oKCiFRY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AAAAAAAAAAAAAAAAAAAAAAAAAAAAAAAAAAAAAAAAAAAAAAAAAAAAAAAAAAAA&#10;AAAAAAAAAAAAAAAAAAAAAAAAAAAAAAAAAAAAAAAAAAAAAAAAAAAAAAAAAAAA09PSk5KS19fWBgYG&#10;QkJDamtsERERAAAAAAAAAAAAAAAAAAAAAAAAAAAAAAAAAAAAAAAAAAAAAAAAAAAAAAAAAAAAAAAA&#10;AAAAAAAAAAAAAAAAAAAAAAAAAAAAAAAAAAAAAAAAAAAAAAAAOTg2AAAAx8j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v9/gAAAAAAAAAA&#10;AAAAAAAAAAAAAAAAAAAAAAAAAAAAAAAAAAAAAAAAAAAAAAAAAAAAAAAAAAAAAAAAAAAAAAAAAAAA&#10;AAAAAAAAAAAAAAAAAAAAAAAAAAAAAAAAAAAAAAAAAAAAAAAAAAAAAAAAAAAAAAAAAAAAAAAAAOLh&#10;4WloZyAhIauusAAAAHd1c2RkY5manSAhIQAAAAAAAPv9/vj4+HFxb/Tz85KUlxATFPv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v9/gAAAAAAAAAAAAAAAAAAAAAAAAAAAAAA&#10;AAAAAAAAAAAAAAAAAAAAAAAAAAAAAAAAAAAAAAAAAAAAAAAAAAAAAAAAAAAAAAAAAAAAAAAAAAAA&#10;AAAAAAAAAN3c3G1sazc4Obu+wcvKyXZ0cuTl5ZKUlgAAAAAAAAAAAAAAAAAAAAAAAAAAAAAAAAAA&#10;AAAAAAAAAAAAAAAAAAAAAAAAAAAAAAAAAAAAAAAAAAAAAAAAAAAAAAAAAAAAAAAAAAAAAAAAAAAA&#10;AAAAAAAAAPv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7/f4AAAAAAAAAAAAAAAAAAAAAAAAAAAAAAAAAAAAAAAAAAAAAAAAAAAAAAAAA&#10;AAAAAAAAAAAAAAAAAAAAAAAAAAAAAAAAAAAAAAAAAAAAAAAAAAAAAAAAAAAAAAAAAAAAAAAAAAAA&#10;AAAAAAAAAAAAAAAAAAAAAAAAAAChoaD5+flkZ2oLDQ8AAABkZ2pzb2yjo6J4e30AAAAAAAD7/f58&#10;enjZ2NiHi44iJSb7/f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7/f4A&#10;AAAAAAAAAAAAAAAAAAAAAAAAAAAAAAAAAAAAAAAAAAAAAAAAAAAAAAAAAAAAAAAAAAAAAAAAAAAA&#10;AAAAAAAAAAAAAAAAAAAAAAAAAAAAAAAAAAAAAACko6L5+fldYGL+AAEzNji9wsYAAAD7/f7p6OiJ&#10;hoPX19b+/f0fICFmaWs0NTZDPjoAAACChYipp6Xn5uVucXQ9P0D+/v6al5W2tLP7+/opKit5fH8V&#10;Fhb+/v6YlpO1s7IAAABLTU5naWwDAwMAAAAAAAD7/f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z/AAAAAAAAAAAAAAAAAAAAAAAAAAAA&#10;AAAAAAAAAAAAAAAAAAAAAAAAAAAAAAAAAAAAAAAAAAAAAAAAAAAAAAAAAAAAAAAAAAAAAAAAAAAA&#10;AAAAAAAAAAAAAAAAAAAAAAAAAAAAAAAAAAAAAAAAAAAAAAAAAAAAAAAAxsTDAAAAKy0x+/z/AAAA&#10;KSsvAAAAxMLB+3d8AAAAAAAAi4mHysnIAAAACw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3+AAAAAAAAAAAAAAAAAAAAAAAAAAAAAAAAAAAAAAAAAAAAAAAAAAAA&#10;AAAAAAAAAAAAAAAAAAAAAAAAAAAAAAAAAAAAAAAAAAAAAAAAAAAAAAAAAAAAAAAAAAAAAAAAAAAA&#10;AAAAAAAAAAAAAAAAAAAAAAAAAAAAAAAA9/f2AAAA/f8A/f3+AAAAAAAAAAAA+/v6+/3+AAAAAAAA&#10;ure1MjQ2zszKtLKwbXIn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3+AAAAAAAAAAAAAAAAAAAAAAAAAAAAAAAAAAAAAAAAAAAAAAAAAAAAAAAAAAAAAAAAAAAAAAAA&#10;AAAAAAAAAAAAAAAAAAAAAAAAAAAAAAAAAAAAAAAAAAAA9fX0AAAA/f8A/f3+AAAAAAAAAAAAAAAA&#10;jpWb29rYm5iVz87LAAAA7+7u+/3+AAAAAAAAVFlcBwcIAAAA8PDv+/3+vLu4AAAAOz9DAgICs7vD&#10;AAAA+/3+ube0AAAAOTxAAgMDAAAAvLq3WF1hAAAAAAAA+/3+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v9/gAAAAAAAAAAAAAAAAAAAAAA&#10;AAAAAAAAAAAAAAAAAAAAAAAAAAAAAAAAAAAAAAAAAAAAAAAAAAAAAAAAAAAAAAAAAAAAAAAAAAAA&#10;AAAAAAAAAAAAAAAAAAAAAAAAAAAAAAAAAAAAAAAAAAAAAAAAAAAAAAAAAAAAAAYHB/j39/f4+QQF&#10;BQAAAPz7+wAAAAQFBfv9/gAAAAAAAIyVnB0eIGNZUb27uF9lawkKC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f8AAAAAAAAAAAAAAAAAAAAAAAAAAAAAAAAAAAAAAAAAAAAAAAAAAAAAAAAAAAAAAAAAAAAA&#10;AAAAAAAAAAAAAAAAAAAAAAAAAAAAAAAAAAAAAAAAAAAAAAAAAAAAAAAAAAAAAAAAAAAAAAAAAAAA&#10;AAAAAAAAAAAAAAA2Oj7CvbnQzs0wNDcAAADR0M8AAAA2OT38/f8AAAAAAAAcHiL/AABARUmyrai3&#10;tLFOU1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f8AAAAAAAAAAAAA&#10;AAAAAAAAAAAAAAAAAAAAAAAAAAAAAAAAAAAAAAAAAAAAAAAAAAAAAAAAAAAAAAAAAAAAAAAAAAAA&#10;AAAAAAAAAAAAAAAAAAAAAAAAAAAxMzfHxMDf3t4fISMAAAAAAAAAAAAAAACgmpUAAABze4MAAAAA&#10;AAAAAAD8/f8AAAAAAAD8/f8AAAAAAAAAAAD8/f8SExTu7ez4+foEBAUAAAAAAAAAAAAODxDw7+6o&#10;s74CAgIAAAAAAAD8/f8AAAAAAAD8/f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3+/wAAAAAAAAAA&#10;AAAAAAAAAAAAAAAAAAAAAAAAAAAAAAAAAAAAAAAAAAAAAAAAAAAAAAAAAAAAAAAAAAAAAAAAAAAA&#10;AAAAAAAAAAAAAAAAAAAAAAAAAAAAAAAAAAAAAAAAAAAAAAAAAAAAAAAAAAAAAAAAAAAAAAAAABkc&#10;H32Hkqafl29kWwAAACUpK2hxeRkcH/3+/wAAAAAAAP3+/wAAABUXGi4xNdLPy9LPzSsvM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3+/wAAAAAAAAAAAAAAAAAAAAAAAAAAAAAA&#10;AAAAAAAAAAAAAAAAAAAAAAAAAAAAAAAAAAAAAAAAAAAAAAAAAAAAAAAAAAAAAAAAAAAAAAAAAAAA&#10;AAAAAAAAABseIXiCi6egmV5SRggICUJHTFVcY/3+/19nbp2VjYB3bUBFSgAAAAAAAP3+/wAAAAAA&#10;AP3+/wAAAAAAAAAAAP3+/1RaYvv7+56Wj///AC4xNWNrc/3+/1RaYvv7+6Gak/79/i4yNmVtdP3+&#10;/wAAAAAAAP3+/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HU0MgrLzfV0ckAAAAaHiYAAAAAAAAAAAAAAAAAAAAA&#10;AAAAAAAAAAAAAAAAAAAAAAAAAAAAAAAAAAAAAAAAAAAAAAAAAAAAAAAAWToW+AAAIABJREF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MnKtZV1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nqap0ZF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MnKtZV1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nqap0ZF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m4toAAACssLjA&#10;wM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3+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3+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3+/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3+/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v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v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gAAAAAAAAAAAAAAAAAAAAAAAAAAAAAAAAAAAAAAAAAAAAAA&#10;AAAAAAAAAAAAAAAAAAAAAAAAAAAAAAAAAAAAAAAAAAAAAAAAAAAAAAAAAAAAAAAAAAAAAAAAAAAA&#10;AAAAAAAAAAAAAAAAAAAAAAAAAAAAAAAAAAAAAAAAAAAAAAAAAABqter7AAAgAElEQV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3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v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v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Ley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Le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RkV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RkV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Dm4t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N9QEEAAA7/SURB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IGBg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AQE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">
                <v:shape id="_x0000_s1046" type="#_x0000_t75" style="position:absolute;width:57150;height:34290;visibility:visible;mso-wrap-style:square">
                  <v:fill o:detectmouseclick="t"/>
                  <v:path o:connecttype="none"/>
                </v:shape>
                <v:shape id="Picture 37" o:spid="_x0000_s1047" type="#_x0000_t75" alt="testdialog" style="position:absolute;width:41148;height:34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89gfBAAAA2wAAAA8AAABkcnMvZG93bnJldi54bWxET01rwkAQvQv+h2UEb81GC6akWUXEFsFD&#10;2yg9D9lpkpqdDbvbGP99t1DwNo/3OcVmNJ0YyPnWsoJFkoIgrqxuuVZwPr08PIHwAVljZ5kU3MjD&#10;Zj2dFJhre+UPGspQixjCPkcFTQh9LqWvGjLoE9sTR+7LOoMhQldL7fAaw00nl2m6kgZbjg0N9rRr&#10;qLqUP0bBjhfuLXy3mMl99s54NLfP+lWp+WzcPoMINIa7+N990HH+I/z9Eg+Q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p89gfBAAAA2wAAAA8AAAAAAAAAAAAAAAAAnwIA&#10;AGRycy9kb3ducmV2LnhtbFBLBQYAAAAABAAEAPcAAACNAwAAAAA=&#10;">
                  <v:imagedata r:id="rId21" o:title="testdialog"/>
                </v:shape>
                <v:shape id="AutoShape 38" o:spid="_x0000_s1048" type="#_x0000_t61" style="position:absolute;left:38862;width:18288;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NksQA&#10;AADbAAAADwAAAGRycy9kb3ducmV2LnhtbESPQW/CMAyF70j8h8hIu4103QZTR0AIMTRxo3DY0Wq8&#10;plrjVEmgHb9+mYTEzdZ73/PzYjXYVlzIh8axgqdpBoK4crrhWsHp+PH4BiJEZI2tY1LwSwFWy/Fo&#10;gYV2PR/oUsZapBAOBSowMXaFlKEyZDFMXUectG/nLca0+lpqj30Kt63Ms2wmLTacLhjsaGOo+inP&#10;NtXYX+3Zvuau3a1zfP6am37rB6UeJsP6HUSkId7NN/pTJ+4F/n9JA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cTZLEAAAA2wAAAA8AAAAAAAAAAAAAAAAAmAIAAGRycy9k&#10;b3ducmV2LnhtbFBLBQYAAAAABAAEAPUAAACJAwAAAAA=&#10;" adj="-14595,20340">
                  <v:textbox>
                    <w:txbxContent>
                      <w:p w:rsidR="00A03DBB" w:rsidRPr="00D93BB3" w:rsidRDefault="00A03DBB" w:rsidP="005F73FD">
                        <w:pPr>
                          <w:rPr>
                            <w:lang w:val="en-GB"/>
                          </w:rPr>
                        </w:pPr>
                        <w:r w:rsidRPr="00D93BB3">
                          <w:rPr>
                            <w:lang w:val="en-GB"/>
                          </w:rPr>
                          <w:t xml:space="preserve">Tests in this </w:t>
                        </w:r>
                        <w:proofErr w:type="spellStart"/>
                        <w:r w:rsidRPr="00D93BB3">
                          <w:rPr>
                            <w:lang w:val="en-GB"/>
                          </w:rPr>
                          <w:t>dir</w:t>
                        </w:r>
                        <w:proofErr w:type="spellEnd"/>
                        <w:r w:rsidRPr="00D93BB3">
                          <w:rPr>
                            <w:lang w:val="en-GB"/>
                          </w:rPr>
                          <w:t xml:space="preserve"> and any </w:t>
                        </w:r>
                        <w:proofErr w:type="spellStart"/>
                        <w:r w:rsidRPr="00D93BB3">
                          <w:rPr>
                            <w:lang w:val="en-GB"/>
                          </w:rPr>
                          <w:t>subdir</w:t>
                        </w:r>
                        <w:proofErr w:type="spellEnd"/>
                        <w:r w:rsidRPr="00D93BB3">
                          <w:rPr>
                            <w:lang w:val="en-GB"/>
                          </w:rPr>
                          <w:t xml:space="preserve"> are</w:t>
                        </w:r>
                        <w:r>
                          <w:rPr>
                            <w:lang w:val="en-GB"/>
                          </w:rPr>
                          <w:t xml:space="preserve"> executed (if they match the pattern).</w:t>
                        </w:r>
                      </w:p>
                    </w:txbxContent>
                  </v:textbox>
                </v:shape>
                <v:shape id="AutoShape 39" o:spid="_x0000_s1049" type="#_x0000_t61" style="position:absolute;left:38862;top:9144;width:18288;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YpL8A&#10;AADbAAAADwAAAGRycy9kb3ducmV2LnhtbERPTYvCMBC9C/6HMII3TVXUpdsoIuyyHq2C19lmti1t&#10;JqWJte6vN4LgbR7vc5Jtb2rRUetKywpm0wgEcWZ1ybmC8+lr8gHCeWSNtWVScCcH281wkGCs7Y2P&#10;1KU+FyGEXYwKCu+bWEqXFWTQTW1DHLg/2xr0Aba51C3eQrip5TyKVtJgyaGhwIb2BWVVejUKvqN/&#10;n14veOiqLG3Wv4vywvqu1HjU7z5BeOr9W/xy/+gwfwnPX8IBcvM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2ZikvwAAANsAAAAPAAAAAAAAAAAAAAAAAJgCAABkcnMvZG93bnJl&#10;di54bWxQSwUGAAAAAAQABAD1AAAAhAMAAAAA&#10;" adj="-20783,11760">
                  <v:textbox>
                    <w:txbxContent>
                      <w:p w:rsidR="00A03DBB" w:rsidRDefault="00A03DBB" w:rsidP="005F73FD">
                        <w:pPr>
                          <w:rPr>
                            <w:lang w:val="en-GB"/>
                          </w:rPr>
                        </w:pPr>
                        <w:r>
                          <w:rPr>
                            <w:lang w:val="en-GB"/>
                          </w:rPr>
                          <w:t>Only t</w:t>
                        </w:r>
                        <w:r w:rsidRPr="00D93BB3">
                          <w:rPr>
                            <w:lang w:val="en-GB"/>
                          </w:rPr>
                          <w:t xml:space="preserve">ests </w:t>
                        </w:r>
                        <w:r>
                          <w:rPr>
                            <w:lang w:val="en-GB"/>
                          </w:rPr>
                          <w:t>matching this regular expression are run.</w:t>
                        </w:r>
                      </w:p>
                      <w:p w:rsidR="00A03DBB" w:rsidRDefault="00A03DBB" w:rsidP="005F73FD">
                        <w:pPr>
                          <w:rPr>
                            <w:lang w:val="en-GB"/>
                          </w:rPr>
                        </w:pPr>
                        <w:r>
                          <w:rPr>
                            <w:lang w:val="en-GB"/>
                          </w:rPr>
                          <w:t>Example: ‘</w:t>
                        </w:r>
                        <w:r w:rsidRPr="00A40058">
                          <w:rPr>
                            <w:rFonts w:ascii="Courier New" w:hAnsi="Courier New" w:cs="Courier New"/>
                            <w:lang w:val="en-GB"/>
                          </w:rPr>
                          <w:t>.*</w:t>
                        </w:r>
                        <w:proofErr w:type="spellStart"/>
                        <w:r w:rsidRPr="00A40058">
                          <w:rPr>
                            <w:rFonts w:ascii="Courier New" w:hAnsi="Courier New" w:cs="Courier New"/>
                            <w:lang w:val="en-GB"/>
                          </w:rPr>
                          <w:t>Kmeans</w:t>
                        </w:r>
                        <w:proofErr w:type="spellEnd"/>
                        <w:r>
                          <w:rPr>
                            <w:rFonts w:ascii="Courier New" w:hAnsi="Courier New" w:cs="Courier New"/>
                            <w:lang w:val="en-GB"/>
                          </w:rPr>
                          <w:t>’</w:t>
                        </w:r>
                        <w:r>
                          <w:rPr>
                            <w:lang w:val="en-GB"/>
                          </w:rPr>
                          <w:t xml:space="preserve"> runs all tests ending with </w:t>
                        </w:r>
                        <w:proofErr w:type="spellStart"/>
                        <w:r w:rsidRPr="00182453">
                          <w:rPr>
                            <w:rFonts w:ascii="Courier New" w:hAnsi="Courier New" w:cs="Courier New"/>
                            <w:lang w:val="en-GB"/>
                          </w:rPr>
                          <w:t>Kmeans</w:t>
                        </w:r>
                        <w:proofErr w:type="spellEnd"/>
                      </w:p>
                      <w:p w:rsidR="00A03DBB" w:rsidRPr="00D93BB3" w:rsidRDefault="00A03DBB" w:rsidP="005F73FD">
                        <w:pPr>
                          <w:rPr>
                            <w:lang w:val="en-GB"/>
                          </w:rPr>
                        </w:pPr>
                      </w:p>
                    </w:txbxContent>
                  </v:textbox>
                </v:shape>
                <v:shape id="AutoShape 40" o:spid="_x0000_s1050" type="#_x0000_t61" style="position:absolute;left:38862;top:20574;width:18288;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GmsEA&#10;AADbAAAADwAAAGRycy9kb3ducmV2LnhtbERP3WrCMBS+F3yHcITdzdQxZXTGIoKjCpu02wMcmmNb&#10;bU5KktXu7ZfBwLvz8f2edTaaTgzkfGtZwWKegCCurG65VvD1uX98AeEDssbOMin4IQ/ZZjpZY6rt&#10;jQsaylCLGMI+RQVNCH0qpa8aMujntieO3Nk6gyFCV0vt8BbDTSefkmQlDbYcGxrsaddQdS2/jQJ9&#10;cTm9FYehPPDy/Hz6CO7Yviv1MBu3ryACjeEu/nfnOs5fwd8v8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ehprBAAAA2wAAAA8AAAAAAAAAAAAAAAAAmAIAAGRycy9kb3du&#10;cmV2LnhtbFBLBQYAAAAABAAEAPUAAACGAwAAAAA=&#10;" adj="-14370,7524">
                  <v:textbox>
                    <w:txbxContent>
                      <w:p w:rsidR="00A03DBB" w:rsidRDefault="00A03DBB" w:rsidP="005F73FD">
                        <w:pPr>
                          <w:rPr>
                            <w:lang w:val="en-GB"/>
                          </w:rPr>
                        </w:pPr>
                        <w:r>
                          <w:rPr>
                            <w:lang w:val="en-GB"/>
                          </w:rPr>
                          <w:t xml:space="preserve">If checked, the log file is </w:t>
                        </w:r>
                        <w:proofErr w:type="spellStart"/>
                        <w:r>
                          <w:rPr>
                            <w:lang w:val="en-GB"/>
                          </w:rPr>
                          <w:t>analyzed</w:t>
                        </w:r>
                        <w:proofErr w:type="spellEnd"/>
                        <w:r>
                          <w:rPr>
                            <w:lang w:val="en-GB"/>
                          </w:rPr>
                          <w:t>. Parts generated by failing tests are extrac</w:t>
                        </w:r>
                        <w:r>
                          <w:rPr>
                            <w:lang w:val="en-GB"/>
                          </w:rPr>
                          <w:t>t</w:t>
                        </w:r>
                        <w:r>
                          <w:rPr>
                            <w:lang w:val="en-GB"/>
                          </w:rPr>
                          <w:t>ed into separate files. A summary file is created.</w:t>
                        </w:r>
                      </w:p>
                      <w:p w:rsidR="00A03DBB" w:rsidRPr="00D93BB3" w:rsidRDefault="00A03DBB" w:rsidP="005F73FD">
                        <w:pPr>
                          <w:rPr>
                            <w:lang w:val="en-GB"/>
                          </w:rPr>
                        </w:pPr>
                      </w:p>
                    </w:txbxContent>
                  </v:textbox>
                </v:shape>
                <w10:wrap anchory="line"/>
              </v:group>
            </w:pict>
          </mc:Fallback>
        </mc:AlternateContent>
      </w:r>
      <w:r w:rsidR="005F73FD">
        <w:rPr>
          <w:noProof/>
          <w:lang w:val="en-US" w:eastAsia="en-US"/>
        </w:rPr>
        <mc:AlternateContent>
          <mc:Choice Requires="wps">
            <w:drawing>
              <wp:inline distT="0" distB="0" distL="0" distR="0" wp14:anchorId="475DC1BA" wp14:editId="72DDE864">
                <wp:extent cx="5715000" cy="3429000"/>
                <wp:effectExtent l="0" t="0" r="0" b="0"/>
                <wp:docPr id="17"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style="width:450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" filled="f" stroked="f">
                <o:lock v:ext="edit" aspectratio="t"/>
                <w10:anchorlock/>
              </v:rect>
            </w:pict>
          </mc:Fallback>
        </mc:AlternateContent>
      </w:r>
    </w:p>
    <w:p w:rsidR="005F73FD" w:rsidRDefault="005F73FD" w:rsidP="005F73FD">
      <w:pPr>
        <w:keepNext/>
        <w:autoSpaceDE w:val="0"/>
        <w:autoSpaceDN w:val="0"/>
        <w:adjustRightInd w:val="0"/>
        <w:rPr>
          <w:lang w:val="en-GB"/>
        </w:rPr>
      </w:pPr>
    </w:p>
    <w:p w:rsidR="005F73FD" w:rsidRDefault="005F73FD" w:rsidP="005F73FD">
      <w:pPr>
        <w:keepNext/>
        <w:autoSpaceDE w:val="0"/>
        <w:autoSpaceDN w:val="0"/>
        <w:adjustRightInd w:val="0"/>
        <w:rPr>
          <w:lang w:val="en-GB"/>
        </w:rPr>
      </w:pPr>
      <w:r>
        <w:rPr>
          <w:lang w:val="en-GB"/>
        </w:rPr>
        <w:t>Enter a directory containing test flows.</w:t>
      </w:r>
      <w:r w:rsidR="009269CE">
        <w:rPr>
          <w:lang w:val="en-GB"/>
        </w:rPr>
        <w:t xml:space="preserve"> </w:t>
      </w:r>
      <w:r>
        <w:rPr>
          <w:lang w:val="en-GB"/>
        </w:rPr>
        <w:t xml:space="preserve"> All tests in that directory or any subdirectory will be e</w:t>
      </w:r>
      <w:r>
        <w:rPr>
          <w:lang w:val="en-GB"/>
        </w:rPr>
        <w:t>x</w:t>
      </w:r>
      <w:r>
        <w:rPr>
          <w:lang w:val="en-GB"/>
        </w:rPr>
        <w:t>ecuted (if they match the pattern). (If the directory is in your workspace and ends with “</w:t>
      </w:r>
      <w:r w:rsidRPr="00A90014">
        <w:rPr>
          <w:rFonts w:ascii="Courier New" w:hAnsi="Courier New" w:cs="Courier New"/>
          <w:lang w:val="en-GB"/>
        </w:rPr>
        <w:t>_</w:t>
      </w:r>
      <w:proofErr w:type="spellStart"/>
      <w:r w:rsidRPr="00A90014">
        <w:rPr>
          <w:rFonts w:ascii="Courier New" w:hAnsi="Courier New" w:cs="Courier New"/>
          <w:lang w:val="en-GB"/>
        </w:rPr>
        <w:t>testflows</w:t>
      </w:r>
      <w:proofErr w:type="spellEnd"/>
      <w:r>
        <w:rPr>
          <w:lang w:val="en-GB"/>
        </w:rPr>
        <w:t>” it will be set as default).</w:t>
      </w:r>
    </w:p>
    <w:p w:rsidR="005F73FD" w:rsidRDefault="005F73FD" w:rsidP="005F73FD">
      <w:pPr>
        <w:autoSpaceDE w:val="0"/>
        <w:autoSpaceDN w:val="0"/>
        <w:adjustRightInd w:val="0"/>
        <w:rPr>
          <w:lang w:val="en-GB"/>
        </w:rPr>
      </w:pPr>
      <w:r>
        <w:rPr>
          <w:lang w:val="en-GB"/>
        </w:rPr>
        <w:t>Enter a pattern (regular expression). All tests whose name match the pattern will be executed</w:t>
      </w:r>
      <w:r w:rsidRPr="000C707B">
        <w:rPr>
          <w:lang w:val="en-GB"/>
        </w:rPr>
        <w:t xml:space="preserve"> ("</w:t>
      </w:r>
      <w:r w:rsidRPr="000C707B">
        <w:rPr>
          <w:rFonts w:ascii="Courier New" w:hAnsi="Courier New" w:cs="Courier New"/>
          <w:lang w:val="en-GB"/>
        </w:rPr>
        <w:t>.*</w:t>
      </w:r>
      <w:r w:rsidRPr="000C707B">
        <w:rPr>
          <w:lang w:val="en-GB"/>
        </w:rPr>
        <w:t>" r</w:t>
      </w:r>
      <w:r>
        <w:rPr>
          <w:lang w:val="en-GB"/>
        </w:rPr>
        <w:t>uns all</w:t>
      </w:r>
      <w:r w:rsidRPr="000C707B">
        <w:rPr>
          <w:lang w:val="en-GB"/>
        </w:rPr>
        <w:t xml:space="preserve"> </w:t>
      </w:r>
      <w:r>
        <w:rPr>
          <w:lang w:val="en-GB"/>
        </w:rPr>
        <w:t>t</w:t>
      </w:r>
      <w:r w:rsidRPr="000C707B">
        <w:rPr>
          <w:lang w:val="en-GB"/>
        </w:rPr>
        <w:t>ests, "</w:t>
      </w:r>
      <w:proofErr w:type="gramStart"/>
      <w:r w:rsidRPr="000C707B">
        <w:rPr>
          <w:rFonts w:ascii="Courier New" w:hAnsi="Courier New" w:cs="Courier New"/>
          <w:lang w:val="en-GB"/>
        </w:rPr>
        <w:t>.*</w:t>
      </w:r>
      <w:proofErr w:type="spellStart"/>
      <w:proofErr w:type="gramEnd"/>
      <w:r w:rsidRPr="000C707B">
        <w:rPr>
          <w:rFonts w:ascii="Courier New" w:hAnsi="Courier New" w:cs="Courier New"/>
          <w:lang w:val="en-GB"/>
        </w:rPr>
        <w:t>Kmeans</w:t>
      </w:r>
      <w:proofErr w:type="spellEnd"/>
      <w:r w:rsidRPr="000C707B">
        <w:rPr>
          <w:lang w:val="en-GB"/>
        </w:rPr>
        <w:t xml:space="preserve">" </w:t>
      </w:r>
      <w:r>
        <w:rPr>
          <w:lang w:val="en-GB"/>
        </w:rPr>
        <w:t xml:space="preserve">e. g. </w:t>
      </w:r>
      <w:r w:rsidRPr="000C707B">
        <w:rPr>
          <w:lang w:val="en-GB"/>
        </w:rPr>
        <w:t>r</w:t>
      </w:r>
      <w:r>
        <w:rPr>
          <w:lang w:val="en-GB"/>
        </w:rPr>
        <w:t>uns the</w:t>
      </w:r>
      <w:r w:rsidRPr="000C707B">
        <w:rPr>
          <w:lang w:val="en-GB"/>
        </w:rPr>
        <w:t xml:space="preserve"> "</w:t>
      </w:r>
      <w:proofErr w:type="spellStart"/>
      <w:r w:rsidRPr="000C707B">
        <w:rPr>
          <w:rFonts w:ascii="Courier New" w:hAnsi="Courier New" w:cs="Courier New"/>
          <w:lang w:val="en-GB"/>
        </w:rPr>
        <w:t>testKmeans</w:t>
      </w:r>
      <w:proofErr w:type="spellEnd"/>
      <w:r w:rsidRPr="000C707B">
        <w:rPr>
          <w:lang w:val="en-GB"/>
        </w:rPr>
        <w:t xml:space="preserve">"). </w:t>
      </w:r>
      <w:r>
        <w:rPr>
          <w:lang w:val="en-GB"/>
        </w:rPr>
        <w:t xml:space="preserve"> </w:t>
      </w:r>
      <w:proofErr w:type="spellStart"/>
      <w:r>
        <w:rPr>
          <w:lang w:val="en-GB"/>
        </w:rPr>
        <w:t>Analyzing</w:t>
      </w:r>
      <w:proofErr w:type="spellEnd"/>
      <w:r>
        <w:rPr>
          <w:lang w:val="en-GB"/>
        </w:rPr>
        <w:t xml:space="preserve"> the log file is only useful if you run many tests (it splits KNIME’s log file into parts, one for each failing test). </w:t>
      </w:r>
    </w:p>
    <w:p w:rsidR="005F73FD" w:rsidRDefault="005F73FD" w:rsidP="005F73FD">
      <w:pPr>
        <w:autoSpaceDE w:val="0"/>
        <w:autoSpaceDN w:val="0"/>
        <w:adjustRightInd w:val="0"/>
        <w:rPr>
          <w:lang w:val="en-GB"/>
        </w:rPr>
      </w:pPr>
    </w:p>
    <w:p w:rsidR="00653B32" w:rsidRDefault="00653B32" w:rsidP="00653B32">
      <w:pPr>
        <w:pStyle w:val="berschrift3"/>
        <w:rPr>
          <w:lang w:val="en-GB"/>
        </w:rPr>
      </w:pPr>
      <w:bookmarkStart w:id="15" w:name="_Toc323733314"/>
      <w:r>
        <w:rPr>
          <w:lang w:val="en-GB"/>
        </w:rPr>
        <w:t>Running from the Command Line</w:t>
      </w:r>
      <w:bookmarkEnd w:id="15"/>
    </w:p>
    <w:p w:rsidR="00653B32" w:rsidRDefault="00653B32" w:rsidP="005F73FD">
      <w:pPr>
        <w:autoSpaceDE w:val="0"/>
        <w:autoSpaceDN w:val="0"/>
        <w:adjustRightInd w:val="0"/>
        <w:rPr>
          <w:lang w:val="en-GB"/>
        </w:rPr>
      </w:pPr>
    </w:p>
    <w:p w:rsidR="00653B32" w:rsidRDefault="00653B32" w:rsidP="00653B32">
      <w:pPr>
        <w:rPr>
          <w:lang w:val="en-GB"/>
        </w:rPr>
      </w:pPr>
      <w:r>
        <w:rPr>
          <w:lang w:val="en-GB"/>
        </w:rPr>
        <w:t>The workflow tests can also be run with a graphical interface from the command line. This is achieved by calling KNIME with the following arguments:</w:t>
      </w:r>
    </w:p>
    <w:p w:rsidR="00653B32" w:rsidRDefault="00653B32" w:rsidP="00653B32">
      <w:pPr>
        <w:rPr>
          <w:rFonts w:ascii="Courier New" w:hAnsi="Courier New" w:cs="Courier New"/>
          <w:b/>
          <w:sz w:val="20"/>
          <w:lang w:val="en-GB"/>
        </w:rPr>
      </w:pPr>
    </w:p>
    <w:p w:rsidR="00653B32" w:rsidRDefault="00653B32" w:rsidP="00653B32">
      <w:pPr>
        <w:rPr>
          <w:rFonts w:ascii="Courier New" w:hAnsi="Courier New" w:cs="Courier New"/>
          <w:b/>
          <w:sz w:val="20"/>
          <w:lang w:val="en-GB"/>
        </w:rPr>
      </w:pPr>
      <w:proofErr w:type="spellStart"/>
      <w:proofErr w:type="gramStart"/>
      <w:r>
        <w:rPr>
          <w:rFonts w:ascii="Courier New" w:hAnsi="Courier New" w:cs="Courier New"/>
          <w:b/>
          <w:sz w:val="20"/>
          <w:lang w:val="en-GB"/>
        </w:rPr>
        <w:t>knime</w:t>
      </w:r>
      <w:proofErr w:type="spellEnd"/>
      <w:proofErr w:type="gramEnd"/>
      <w:r>
        <w:rPr>
          <w:rFonts w:ascii="Courier New" w:hAnsi="Courier New" w:cs="Courier New"/>
          <w:b/>
          <w:sz w:val="20"/>
          <w:lang w:val="en-GB"/>
        </w:rPr>
        <w:t xml:space="preserve"> </w:t>
      </w:r>
      <w:r w:rsidRPr="001C25F6">
        <w:rPr>
          <w:rFonts w:ascii="Courier New" w:hAnsi="Courier New" w:cs="Courier New"/>
          <w:b/>
          <w:sz w:val="20"/>
          <w:lang w:val="en-GB"/>
        </w:rPr>
        <w:t xml:space="preserve">-application </w:t>
      </w:r>
      <w:proofErr w:type="spellStart"/>
      <w:r w:rsidRPr="001C25F6">
        <w:rPr>
          <w:rFonts w:ascii="Courier New" w:hAnsi="Courier New" w:cs="Courier New"/>
          <w:b/>
          <w:sz w:val="20"/>
          <w:lang w:val="en-GB"/>
        </w:rPr>
        <w:t>org</w:t>
      </w:r>
      <w:r>
        <w:rPr>
          <w:rFonts w:ascii="Courier New" w:hAnsi="Courier New" w:cs="Courier New"/>
          <w:b/>
          <w:sz w:val="20"/>
          <w:lang w:val="en-GB"/>
        </w:rPr>
        <w:t>.knime.testing.</w:t>
      </w:r>
      <w:r>
        <w:rPr>
          <w:rFonts w:ascii="Courier New" w:hAnsi="Courier New" w:cs="Courier New"/>
          <w:b/>
          <w:sz w:val="20"/>
          <w:lang w:val="en-GB"/>
        </w:rPr>
        <w:t>TestflowRunner</w:t>
      </w:r>
      <w:proofErr w:type="spellEnd"/>
      <w:r>
        <w:rPr>
          <w:rFonts w:ascii="Courier New" w:hAnsi="Courier New" w:cs="Courier New"/>
          <w:b/>
          <w:sz w:val="20"/>
          <w:lang w:val="en-GB"/>
        </w:rPr>
        <w:t xml:space="preserve"> –</w:t>
      </w:r>
      <w:proofErr w:type="spellStart"/>
      <w:r>
        <w:rPr>
          <w:rFonts w:ascii="Courier New" w:hAnsi="Courier New" w:cs="Courier New"/>
          <w:b/>
          <w:sz w:val="20"/>
          <w:lang w:val="en-GB"/>
        </w:rPr>
        <w:t>nosplash</w:t>
      </w:r>
      <w:proofErr w:type="spellEnd"/>
      <w:r>
        <w:rPr>
          <w:rFonts w:ascii="Courier New" w:hAnsi="Courier New" w:cs="Courier New"/>
          <w:b/>
          <w:sz w:val="20"/>
          <w:lang w:val="en-GB"/>
        </w:rPr>
        <w:t xml:space="preserve"> -</w:t>
      </w:r>
      <w:proofErr w:type="spellStart"/>
      <w:r>
        <w:rPr>
          <w:rFonts w:ascii="Courier New" w:hAnsi="Courier New" w:cs="Courier New"/>
          <w:b/>
          <w:sz w:val="20"/>
          <w:lang w:val="en-GB"/>
        </w:rPr>
        <w:t>consoleLog</w:t>
      </w:r>
      <w:proofErr w:type="spellEnd"/>
    </w:p>
    <w:p w:rsidR="00653B32" w:rsidRDefault="00653B32" w:rsidP="00653B32">
      <w:pPr>
        <w:spacing w:after="120"/>
        <w:rPr>
          <w:lang w:val="en-GB"/>
        </w:rPr>
      </w:pPr>
    </w:p>
    <w:p w:rsidR="00653B32" w:rsidRDefault="00653B32" w:rsidP="00653B32">
      <w:pPr>
        <w:spacing w:after="120"/>
        <w:rPr>
          <w:lang w:val="en-GB"/>
        </w:rPr>
      </w:pPr>
      <w:r>
        <w:rPr>
          <w:lang w:val="en-GB"/>
        </w:rPr>
        <w:t xml:space="preserve">This starts the Eclipse framework (activating all installed plug-ins – without showing the splash screen) and runs the testing application. </w:t>
      </w:r>
      <w:r>
        <w:rPr>
          <w:lang w:val="en-GB"/>
        </w:rPr>
        <w:t>You can pass the following arguments to the application (after the above parameters):</w:t>
      </w:r>
    </w:p>
    <w:p w:rsidR="00653B32" w:rsidRDefault="00653B32" w:rsidP="00653B32">
      <w:pPr>
        <w:pStyle w:val="Listenabsatz"/>
        <w:numPr>
          <w:ilvl w:val="0"/>
          <w:numId w:val="31"/>
        </w:numPr>
        <w:spacing w:after="120"/>
        <w:rPr>
          <w:lang w:val="en-GB"/>
        </w:rPr>
      </w:pPr>
      <w:r w:rsidRPr="00653B32">
        <w:rPr>
          <w:lang w:val="en-GB"/>
        </w:rPr>
        <w:t xml:space="preserve">The </w:t>
      </w:r>
      <w:r w:rsidRPr="00653B32">
        <w:rPr>
          <w:rFonts w:ascii="Courier New" w:hAnsi="Courier New" w:cs="Courier New"/>
          <w:b/>
          <w:sz w:val="20"/>
          <w:lang w:val="en-GB"/>
        </w:rPr>
        <w:t>-root</w:t>
      </w:r>
      <w:r w:rsidRPr="00653B32">
        <w:rPr>
          <w:lang w:val="en-GB"/>
        </w:rPr>
        <w:t xml:space="preserve"> argument specifies the root directory of where the tests are located. The a</w:t>
      </w:r>
      <w:r w:rsidRPr="00653B32">
        <w:rPr>
          <w:lang w:val="en-GB"/>
        </w:rPr>
        <w:t>p</w:t>
      </w:r>
      <w:r w:rsidRPr="00653B32">
        <w:rPr>
          <w:lang w:val="en-GB"/>
        </w:rPr>
        <w:t xml:space="preserve">plication traverses this directory and all sub-directories and runs all workflows it finds as a </w:t>
      </w:r>
      <w:proofErr w:type="spellStart"/>
      <w:r w:rsidRPr="00653B32">
        <w:rPr>
          <w:lang w:val="en-GB"/>
        </w:rPr>
        <w:t>testcase</w:t>
      </w:r>
      <w:proofErr w:type="spellEnd"/>
      <w:r w:rsidRPr="00653B32">
        <w:rPr>
          <w:lang w:val="en-GB"/>
        </w:rPr>
        <w:t>.</w:t>
      </w:r>
    </w:p>
    <w:p w:rsidR="00653B32" w:rsidRDefault="00653B32" w:rsidP="00653B32">
      <w:pPr>
        <w:pStyle w:val="Listenabsatz"/>
        <w:numPr>
          <w:ilvl w:val="0"/>
          <w:numId w:val="31"/>
        </w:numPr>
        <w:spacing w:after="120"/>
        <w:rPr>
          <w:rFonts w:ascii="Courier New" w:hAnsi="Courier New" w:cs="Courier New"/>
          <w:b/>
          <w:sz w:val="20"/>
          <w:lang w:val="en-GB"/>
        </w:rPr>
      </w:pPr>
      <w:r>
        <w:rPr>
          <w:lang w:val="en-GB"/>
        </w:rPr>
        <w:lastRenderedPageBreak/>
        <w:t xml:space="preserve">The </w:t>
      </w:r>
      <w:r w:rsidRPr="00653B32">
        <w:rPr>
          <w:rFonts w:ascii="Courier New" w:hAnsi="Courier New" w:cs="Courier New"/>
          <w:b/>
          <w:sz w:val="20"/>
          <w:lang w:val="en-GB"/>
        </w:rPr>
        <w:t>–server</w:t>
      </w:r>
      <w:r>
        <w:rPr>
          <w:lang w:val="en-GB"/>
        </w:rPr>
        <w:t xml:space="preserve"> argument specifies the URI of a workflow group on a KNIME server where the testing workflows are stored. The format of the URI is </w:t>
      </w:r>
      <w:r w:rsidRPr="00653B32">
        <w:rPr>
          <w:rFonts w:ascii="Courier New" w:hAnsi="Courier New" w:cs="Courier New"/>
          <w:b/>
          <w:sz w:val="20"/>
          <w:lang w:val="en-GB"/>
        </w:rPr>
        <w:t>knimefs://&lt;user&gt;:&lt;password&gt;@host[:port]/workflowGroup1</w:t>
      </w:r>
    </w:p>
    <w:p w:rsidR="00653B32" w:rsidRDefault="00653B32" w:rsidP="00653B32">
      <w:pPr>
        <w:pStyle w:val="Listenabsatz"/>
        <w:spacing w:after="120"/>
        <w:rPr>
          <w:lang w:val="en-GB"/>
        </w:rPr>
      </w:pPr>
      <w:r w:rsidRPr="00653B32">
        <w:rPr>
          <w:lang w:val="en-GB"/>
        </w:rPr>
        <w:t>E</w:t>
      </w:r>
      <w:r>
        <w:rPr>
          <w:lang w:val="en-GB"/>
        </w:rPr>
        <w:t xml:space="preserve">ither </w:t>
      </w:r>
      <w:r w:rsidRPr="00653B32">
        <w:rPr>
          <w:rFonts w:ascii="Courier New" w:hAnsi="Courier New" w:cs="Courier New"/>
          <w:b/>
          <w:sz w:val="20"/>
          <w:lang w:val="en-GB"/>
        </w:rPr>
        <w:t>–root</w:t>
      </w:r>
      <w:r>
        <w:rPr>
          <w:lang w:val="en-GB"/>
        </w:rPr>
        <w:t xml:space="preserve"> or </w:t>
      </w:r>
      <w:r w:rsidRPr="00653B32">
        <w:rPr>
          <w:rFonts w:ascii="Courier New" w:hAnsi="Courier New" w:cs="Courier New"/>
          <w:b/>
          <w:sz w:val="20"/>
          <w:lang w:val="en-GB"/>
        </w:rPr>
        <w:t>–sever</w:t>
      </w:r>
      <w:r>
        <w:rPr>
          <w:lang w:val="en-GB"/>
        </w:rPr>
        <w:t xml:space="preserve"> must be provided.</w:t>
      </w:r>
    </w:p>
    <w:p w:rsidR="00653B32" w:rsidRDefault="00653B32" w:rsidP="00653B32">
      <w:pPr>
        <w:pStyle w:val="Listenabsatz"/>
        <w:numPr>
          <w:ilvl w:val="0"/>
          <w:numId w:val="31"/>
        </w:numPr>
        <w:spacing w:after="120"/>
        <w:rPr>
          <w:lang w:val="en-GB"/>
        </w:rPr>
      </w:pPr>
      <w:r w:rsidRPr="00653B32">
        <w:rPr>
          <w:lang w:val="en-GB"/>
        </w:rPr>
        <w:t xml:space="preserve">With the </w:t>
      </w:r>
      <w:r w:rsidRPr="00653B32">
        <w:rPr>
          <w:rFonts w:ascii="Courier New" w:hAnsi="Courier New" w:cs="Courier New"/>
          <w:b/>
          <w:sz w:val="20"/>
          <w:lang w:val="en-GB"/>
        </w:rPr>
        <w:t>-pattern</w:t>
      </w:r>
      <w:r w:rsidRPr="00653B32">
        <w:rPr>
          <w:lang w:val="en-GB"/>
        </w:rPr>
        <w:t xml:space="preserve"> argument a subset of tests can be selected. Only </w:t>
      </w:r>
      <w:proofErr w:type="spellStart"/>
      <w:r w:rsidRPr="00653B32">
        <w:rPr>
          <w:lang w:val="en-GB"/>
        </w:rPr>
        <w:t>testcases</w:t>
      </w:r>
      <w:proofErr w:type="spellEnd"/>
      <w:r w:rsidRPr="00653B32">
        <w:rPr>
          <w:lang w:val="en-GB"/>
        </w:rPr>
        <w:t xml:space="preserve"> whose d</w:t>
      </w:r>
      <w:r w:rsidRPr="00653B32">
        <w:rPr>
          <w:lang w:val="en-GB"/>
        </w:rPr>
        <w:t>i</w:t>
      </w:r>
      <w:r w:rsidRPr="00653B32">
        <w:rPr>
          <w:lang w:val="en-GB"/>
        </w:rPr>
        <w:t xml:space="preserve">rectory name (the directory the </w:t>
      </w:r>
      <w:proofErr w:type="spellStart"/>
      <w:r w:rsidRPr="00653B32">
        <w:rPr>
          <w:rFonts w:ascii="Courier New" w:hAnsi="Courier New" w:cs="Courier New"/>
          <w:b/>
          <w:sz w:val="20"/>
          <w:lang w:val="en-GB"/>
        </w:rPr>
        <w:t>workflow.knime</w:t>
      </w:r>
      <w:proofErr w:type="spellEnd"/>
      <w:r w:rsidRPr="00653B32">
        <w:rPr>
          <w:lang w:val="en-GB"/>
        </w:rPr>
        <w:t xml:space="preserve"> file is located in) matches the spec</w:t>
      </w:r>
      <w:r w:rsidRPr="00653B32">
        <w:rPr>
          <w:lang w:val="en-GB"/>
        </w:rPr>
        <w:t>i</w:t>
      </w:r>
      <w:r w:rsidRPr="00653B32">
        <w:rPr>
          <w:lang w:val="en-GB"/>
        </w:rPr>
        <w:t>fied pattern (which is a regular expre</w:t>
      </w:r>
      <w:r w:rsidRPr="00653B32">
        <w:rPr>
          <w:lang w:val="en-GB"/>
        </w:rPr>
        <w:t>s</w:t>
      </w:r>
      <w:r w:rsidRPr="00653B32">
        <w:rPr>
          <w:lang w:val="en-GB"/>
        </w:rPr>
        <w:t>sion) are run. Specifying “</w:t>
      </w:r>
      <w:r w:rsidRPr="00653B32">
        <w:rPr>
          <w:rFonts w:ascii="Courier New" w:hAnsi="Courier New" w:cs="Courier New"/>
          <w:b/>
          <w:sz w:val="20"/>
          <w:lang w:val="en-GB"/>
        </w:rPr>
        <w:t>.*</w:t>
      </w:r>
      <w:r w:rsidRPr="00653B32">
        <w:rPr>
          <w:lang w:val="en-GB"/>
        </w:rPr>
        <w:t>” matches all tests.</w:t>
      </w:r>
    </w:p>
    <w:p w:rsidR="00653B32" w:rsidRDefault="00653B32" w:rsidP="00653B32">
      <w:pPr>
        <w:pStyle w:val="Listenabsatz"/>
        <w:numPr>
          <w:ilvl w:val="0"/>
          <w:numId w:val="31"/>
        </w:numPr>
        <w:spacing w:after="120"/>
        <w:rPr>
          <w:lang w:val="en-GB"/>
        </w:rPr>
      </w:pPr>
      <w:r w:rsidRPr="00653B32">
        <w:rPr>
          <w:lang w:val="en-GB"/>
        </w:rPr>
        <w:t xml:space="preserve">The optional argument </w:t>
      </w:r>
      <w:r w:rsidRPr="00653B32">
        <w:rPr>
          <w:rFonts w:ascii="Courier New" w:hAnsi="Courier New"/>
          <w:b/>
          <w:sz w:val="20"/>
          <w:lang w:val="en-GB"/>
        </w:rPr>
        <w:t>–</w:t>
      </w:r>
      <w:proofErr w:type="spellStart"/>
      <w:r w:rsidRPr="00653B32">
        <w:rPr>
          <w:rFonts w:ascii="Courier New" w:hAnsi="Courier New"/>
          <w:b/>
          <w:sz w:val="20"/>
          <w:lang w:val="en-GB"/>
        </w:rPr>
        <w:t>analyze</w:t>
      </w:r>
      <w:proofErr w:type="spellEnd"/>
      <w:r w:rsidRPr="00653B32">
        <w:rPr>
          <w:lang w:val="en-GB"/>
        </w:rPr>
        <w:t xml:space="preserve"> causes the application to </w:t>
      </w:r>
      <w:proofErr w:type="spellStart"/>
      <w:r w:rsidRPr="00653B32">
        <w:rPr>
          <w:lang w:val="en-GB"/>
        </w:rPr>
        <w:t>analyze</w:t>
      </w:r>
      <w:proofErr w:type="spellEnd"/>
      <w:r w:rsidRPr="00653B32">
        <w:rPr>
          <w:lang w:val="en-GB"/>
        </w:rPr>
        <w:t xml:space="preserve"> the log file after all tests are run. </w:t>
      </w:r>
    </w:p>
    <w:p w:rsidR="00653B32" w:rsidRPr="00653B32" w:rsidRDefault="00653B32" w:rsidP="00653B32">
      <w:pPr>
        <w:pStyle w:val="Listenabsatz"/>
        <w:numPr>
          <w:ilvl w:val="0"/>
          <w:numId w:val="31"/>
        </w:numPr>
        <w:spacing w:after="120"/>
        <w:rPr>
          <w:lang w:val="en-GB"/>
        </w:rPr>
      </w:pPr>
      <w:r>
        <w:rPr>
          <w:lang w:val="en-GB"/>
        </w:rPr>
        <w:t>If you want to process the test results further (e.g. in Jenkins), an XML file with the r</w:t>
      </w:r>
      <w:r>
        <w:rPr>
          <w:lang w:val="en-GB"/>
        </w:rPr>
        <w:t>e</w:t>
      </w:r>
      <w:r>
        <w:rPr>
          <w:lang w:val="en-GB"/>
        </w:rPr>
        <w:t xml:space="preserve">sults is created when you specify </w:t>
      </w:r>
      <w:r w:rsidRPr="00653B32">
        <w:rPr>
          <w:rFonts w:ascii="Courier New" w:hAnsi="Courier New" w:cs="Courier New"/>
          <w:b/>
          <w:sz w:val="20"/>
          <w:lang w:val="en-GB"/>
        </w:rPr>
        <w:t>–</w:t>
      </w:r>
      <w:proofErr w:type="spellStart"/>
      <w:r w:rsidRPr="00653B32">
        <w:rPr>
          <w:rFonts w:ascii="Courier New" w:hAnsi="Courier New" w:cs="Courier New"/>
          <w:b/>
          <w:sz w:val="20"/>
          <w:lang w:val="en-GB"/>
        </w:rPr>
        <w:t>xmlResult</w:t>
      </w:r>
      <w:proofErr w:type="spellEnd"/>
      <w:r>
        <w:rPr>
          <w:lang w:val="en-GB"/>
        </w:rPr>
        <w:t xml:space="preserve"> together with a file name.</w:t>
      </w:r>
    </w:p>
    <w:p w:rsidR="00653B32" w:rsidRDefault="00653B32" w:rsidP="00EC2500">
      <w:pPr>
        <w:spacing w:after="120"/>
        <w:jc w:val="both"/>
        <w:rPr>
          <w:lang w:val="en-GB"/>
        </w:rPr>
      </w:pPr>
      <w:r>
        <w:rPr>
          <w:lang w:val="en-GB"/>
        </w:rPr>
        <w:t xml:space="preserve">The framework runs all tests (without saving them) and prints a short summary at the end. Tests that issue error (or fatal) messages during the run are considered failed (unless specified differently in the </w:t>
      </w:r>
      <w:proofErr w:type="spellStart"/>
      <w:r w:rsidRPr="00653B32">
        <w:rPr>
          <w:i/>
        </w:rPr>
        <w:t>Testflow</w:t>
      </w:r>
      <w:proofErr w:type="spellEnd"/>
      <w:r w:rsidRPr="00653B32">
        <w:rPr>
          <w:i/>
        </w:rPr>
        <w:t xml:space="preserve"> </w:t>
      </w:r>
      <w:proofErr w:type="spellStart"/>
      <w:r w:rsidRPr="00653B32">
        <w:rPr>
          <w:i/>
        </w:rPr>
        <w:t>Configuration</w:t>
      </w:r>
      <w:proofErr w:type="spellEnd"/>
      <w:r>
        <w:rPr>
          <w:lang w:val="en-GB"/>
        </w:rPr>
        <w:t xml:space="preserve"> </w:t>
      </w:r>
      <w:r>
        <w:rPr>
          <w:lang w:val="en-GB"/>
        </w:rPr>
        <w:t>node</w:t>
      </w:r>
      <w:r>
        <w:rPr>
          <w:lang w:val="en-GB"/>
        </w:rPr>
        <w:t>). If a workflow has nodes that are not ex</w:t>
      </w:r>
      <w:r>
        <w:rPr>
          <w:lang w:val="en-GB"/>
        </w:rPr>
        <w:t>e</w:t>
      </w:r>
      <w:r>
        <w:rPr>
          <w:lang w:val="en-GB"/>
        </w:rPr>
        <w:t xml:space="preserve">cuted (after the test has run), it is also considered failed (unless specified differently in the </w:t>
      </w:r>
      <w:proofErr w:type="spellStart"/>
      <w:r w:rsidR="00E42B88" w:rsidRPr="00E42B88">
        <w:rPr>
          <w:i/>
          <w:lang w:val="en-US"/>
        </w:rPr>
        <w:t>Testflow</w:t>
      </w:r>
      <w:proofErr w:type="spellEnd"/>
      <w:r w:rsidR="00E42B88" w:rsidRPr="00E42B88">
        <w:rPr>
          <w:i/>
          <w:lang w:val="en-US"/>
        </w:rPr>
        <w:t xml:space="preserve"> Configuration</w:t>
      </w:r>
      <w:r w:rsidR="00E42B88">
        <w:rPr>
          <w:lang w:val="en-GB"/>
        </w:rPr>
        <w:t xml:space="preserve"> node</w:t>
      </w:r>
      <w:r>
        <w:rPr>
          <w:lang w:val="en-GB"/>
        </w:rPr>
        <w:t xml:space="preserve">). Also, if the node has a warning message set (that would cause the little warning icon shop up in the KNIME GUI), which is not specified in </w:t>
      </w:r>
      <w:proofErr w:type="spellStart"/>
      <w:r w:rsidR="00E42B88" w:rsidRPr="00FE76D5">
        <w:rPr>
          <w:i/>
          <w:lang w:val="en-US"/>
        </w:rPr>
        <w:t>Testflow</w:t>
      </w:r>
      <w:proofErr w:type="spellEnd"/>
      <w:r w:rsidR="00E42B88" w:rsidRPr="00FE76D5">
        <w:rPr>
          <w:i/>
          <w:lang w:val="en-US"/>
        </w:rPr>
        <w:t xml:space="preserve"> Configuration</w:t>
      </w:r>
      <w:r w:rsidR="00E42B88">
        <w:rPr>
          <w:lang w:val="en-GB"/>
        </w:rPr>
        <w:t xml:space="preserve"> node</w:t>
      </w:r>
      <w:r>
        <w:rPr>
          <w:lang w:val="en-GB"/>
        </w:rPr>
        <w:t>, the test fails. The log file contains all me</w:t>
      </w:r>
      <w:r>
        <w:rPr>
          <w:lang w:val="en-GB"/>
        </w:rPr>
        <w:t>s</w:t>
      </w:r>
      <w:r>
        <w:rPr>
          <w:lang w:val="en-GB"/>
        </w:rPr>
        <w:t xml:space="preserve">sages (and errors) occurring during the run. </w:t>
      </w:r>
    </w:p>
    <w:p w:rsidR="00653B32" w:rsidRDefault="00653B32" w:rsidP="00653B32">
      <w:pPr>
        <w:spacing w:after="120"/>
        <w:rPr>
          <w:lang w:val="en-GB"/>
        </w:rPr>
      </w:pPr>
      <w:r>
        <w:rPr>
          <w:lang w:val="en-GB"/>
        </w:rPr>
        <w:t xml:space="preserve">If </w:t>
      </w:r>
      <w:r w:rsidRPr="00CE684E">
        <w:rPr>
          <w:rFonts w:ascii="Courier New" w:hAnsi="Courier New"/>
          <w:b/>
          <w:sz w:val="20"/>
          <w:lang w:val="en-GB"/>
        </w:rPr>
        <w:t>–</w:t>
      </w:r>
      <w:proofErr w:type="spellStart"/>
      <w:r w:rsidRPr="00CE684E">
        <w:rPr>
          <w:rFonts w:ascii="Courier New" w:hAnsi="Courier New"/>
          <w:b/>
          <w:sz w:val="20"/>
          <w:lang w:val="en-GB"/>
        </w:rPr>
        <w:t>analyze</w:t>
      </w:r>
      <w:proofErr w:type="spellEnd"/>
      <w:r>
        <w:rPr>
          <w:lang w:val="en-GB"/>
        </w:rPr>
        <w:t xml:space="preserve"> is specified, the framework looks at the log file after all tests finish. First, it creates a copy of it (actually only from the part of the last application run – named </w:t>
      </w:r>
      <w:r w:rsidRPr="00CE684E">
        <w:rPr>
          <w:rFonts w:ascii="Courier New" w:hAnsi="Courier New"/>
          <w:b/>
          <w:sz w:val="20"/>
          <w:lang w:val="en-GB"/>
        </w:rPr>
        <w:t>_</w:t>
      </w:r>
      <w:proofErr w:type="spellStart"/>
      <w:r w:rsidRPr="00CE684E">
        <w:rPr>
          <w:rFonts w:ascii="Courier New" w:hAnsi="Courier New"/>
          <w:b/>
          <w:sz w:val="20"/>
          <w:lang w:val="en-GB"/>
        </w:rPr>
        <w:t>KNIMELastRunLogCopy+timestamp</w:t>
      </w:r>
      <w:proofErr w:type="spellEnd"/>
      <w:r>
        <w:rPr>
          <w:lang w:val="en-GB"/>
        </w:rPr>
        <w:t xml:space="preserve">), and then it extracts one file for each failing test from the log file (named </w:t>
      </w:r>
      <w:r w:rsidRPr="00CE684E">
        <w:rPr>
          <w:rFonts w:ascii="Courier New" w:hAnsi="Courier New"/>
          <w:b/>
          <w:sz w:val="20"/>
          <w:lang w:val="en-GB"/>
        </w:rPr>
        <w:t>&lt;</w:t>
      </w:r>
      <w:proofErr w:type="spellStart"/>
      <w:r w:rsidRPr="00CE684E">
        <w:rPr>
          <w:rFonts w:ascii="Courier New" w:hAnsi="Courier New"/>
          <w:b/>
          <w:sz w:val="20"/>
          <w:lang w:val="en-GB"/>
        </w:rPr>
        <w:t>testflowname</w:t>
      </w:r>
      <w:proofErr w:type="spellEnd"/>
      <w:r w:rsidRPr="00CE684E">
        <w:rPr>
          <w:rFonts w:ascii="Courier New" w:hAnsi="Courier New"/>
          <w:b/>
          <w:sz w:val="20"/>
          <w:lang w:val="en-GB"/>
        </w:rPr>
        <w:t>&gt;+timestamp</w:t>
      </w:r>
      <w:r>
        <w:rPr>
          <w:lang w:val="en-GB"/>
        </w:rPr>
        <w:t xml:space="preserve">). That file contains the part of the log that was produced by this failing test. The first line in that file is the owner of the test (taken from the </w:t>
      </w:r>
      <w:r w:rsidRPr="00CE684E">
        <w:rPr>
          <w:rFonts w:ascii="Courier New" w:hAnsi="Courier New"/>
          <w:b/>
          <w:sz w:val="20"/>
          <w:lang w:val="en-GB"/>
        </w:rPr>
        <w:t>owner</w:t>
      </w:r>
      <w:r>
        <w:rPr>
          <w:lang w:val="en-GB"/>
        </w:rPr>
        <w:t xml:space="preserve"> file in the directory of the workflow).</w:t>
      </w:r>
    </w:p>
    <w:p w:rsidR="00653B32" w:rsidRDefault="00653B32" w:rsidP="00653B32">
      <w:pPr>
        <w:spacing w:after="120"/>
        <w:rPr>
          <w:lang w:val="en-GB"/>
        </w:rPr>
      </w:pPr>
      <w:r>
        <w:rPr>
          <w:lang w:val="en-GB"/>
        </w:rPr>
        <w:t xml:space="preserve">It also creates a summary file (named </w:t>
      </w:r>
      <w:r w:rsidRPr="00CE684E">
        <w:rPr>
          <w:rFonts w:ascii="Courier New" w:hAnsi="Courier New"/>
          <w:b/>
          <w:sz w:val="20"/>
          <w:lang w:val="en-GB"/>
        </w:rPr>
        <w:t>_</w:t>
      </w:r>
      <w:proofErr w:type="spellStart"/>
      <w:r w:rsidRPr="00CE684E">
        <w:rPr>
          <w:rFonts w:ascii="Courier New" w:hAnsi="Courier New"/>
          <w:b/>
          <w:sz w:val="20"/>
          <w:lang w:val="en-GB"/>
        </w:rPr>
        <w:t>Summary_+timestamp</w:t>
      </w:r>
      <w:proofErr w:type="spellEnd"/>
      <w:r>
        <w:rPr>
          <w:lang w:val="en-GB"/>
        </w:rPr>
        <w:t xml:space="preserve">) containing a similar summary to the one printed at the end of the test runs. </w:t>
      </w:r>
    </w:p>
    <w:p w:rsidR="00653B32" w:rsidRDefault="00653B32" w:rsidP="00653B32">
      <w:pPr>
        <w:spacing w:after="120"/>
        <w:rPr>
          <w:lang w:val="en-GB"/>
        </w:rPr>
      </w:pPr>
      <w:r>
        <w:rPr>
          <w:lang w:val="en-GB"/>
        </w:rPr>
        <w:t xml:space="preserve">If </w:t>
      </w:r>
      <w:proofErr w:type="spellStart"/>
      <w:r>
        <w:rPr>
          <w:lang w:val="en-GB"/>
        </w:rPr>
        <w:t>testflows</w:t>
      </w:r>
      <w:proofErr w:type="spellEnd"/>
      <w:r>
        <w:rPr>
          <w:lang w:val="en-GB"/>
        </w:rPr>
        <w:t xml:space="preserve"> without </w:t>
      </w:r>
      <w:r w:rsidR="00FE76D5" w:rsidRPr="00FE76D5">
        <w:t xml:space="preserve">an </w:t>
      </w:r>
      <w:proofErr w:type="spellStart"/>
      <w:r w:rsidR="00FE76D5" w:rsidRPr="00FE76D5">
        <w:t>owner</w:t>
      </w:r>
      <w:proofErr w:type="spellEnd"/>
      <w:r w:rsidR="00FE76D5">
        <w:rPr>
          <w:rFonts w:ascii="Courier New" w:hAnsi="Courier New"/>
          <w:b/>
          <w:sz w:val="20"/>
          <w:lang w:val="en-GB"/>
        </w:rPr>
        <w:t xml:space="preserve"> </w:t>
      </w:r>
      <w:r>
        <w:rPr>
          <w:lang w:val="en-GB"/>
        </w:rPr>
        <w:t xml:space="preserve">are found, they are not run. Instead a file called </w:t>
      </w:r>
      <w:r w:rsidRPr="0061258A">
        <w:rPr>
          <w:rFonts w:ascii="Courier New" w:hAnsi="Courier New"/>
          <w:b/>
          <w:sz w:val="20"/>
          <w:lang w:val="en-GB"/>
        </w:rPr>
        <w:t>_</w:t>
      </w:r>
      <w:proofErr w:type="spellStart"/>
      <w:r w:rsidRPr="0061258A">
        <w:rPr>
          <w:rFonts w:ascii="Courier New" w:hAnsi="Courier New"/>
          <w:b/>
          <w:sz w:val="20"/>
          <w:lang w:val="en-GB"/>
        </w:rPr>
        <w:t>OwnerlessTests+timestamp</w:t>
      </w:r>
      <w:proofErr w:type="spellEnd"/>
      <w:r>
        <w:rPr>
          <w:lang w:val="en-GB"/>
        </w:rPr>
        <w:t xml:space="preserve"> is created listing all tests without owner file. The first line in this file is the “regression owner”, which is hard coded in the source.</w:t>
      </w:r>
    </w:p>
    <w:p w:rsidR="00653B32" w:rsidRDefault="00653B32" w:rsidP="00653B32">
      <w:pPr>
        <w:spacing w:after="120"/>
        <w:rPr>
          <w:lang w:val="en-GB"/>
        </w:rPr>
      </w:pPr>
      <w:r>
        <w:rPr>
          <w:lang w:val="en-GB"/>
        </w:rPr>
        <w:t xml:space="preserve">Also the first lines of the log file are </w:t>
      </w:r>
      <w:proofErr w:type="spellStart"/>
      <w:r>
        <w:rPr>
          <w:lang w:val="en-GB"/>
        </w:rPr>
        <w:t>analyzed</w:t>
      </w:r>
      <w:proofErr w:type="spellEnd"/>
      <w:r>
        <w:rPr>
          <w:lang w:val="en-GB"/>
        </w:rPr>
        <w:t xml:space="preserve">: If an Exception occurs during Eclipse workbench initialization, a file </w:t>
      </w:r>
      <w:r w:rsidRPr="0061258A">
        <w:rPr>
          <w:rFonts w:ascii="Courier New" w:hAnsi="Courier New"/>
          <w:b/>
          <w:sz w:val="20"/>
          <w:lang w:val="en-GB"/>
        </w:rPr>
        <w:t>_</w:t>
      </w:r>
      <w:proofErr w:type="spellStart"/>
      <w:r w:rsidRPr="0061258A">
        <w:rPr>
          <w:rFonts w:ascii="Courier New" w:hAnsi="Courier New"/>
          <w:b/>
          <w:sz w:val="20"/>
          <w:lang w:val="en-GB"/>
        </w:rPr>
        <w:t>workbenchInitializing</w:t>
      </w:r>
      <w:proofErr w:type="spellEnd"/>
      <w:r w:rsidRPr="0061258A">
        <w:rPr>
          <w:rFonts w:ascii="Courier New" w:hAnsi="Courier New"/>
          <w:b/>
          <w:sz w:val="20"/>
          <w:lang w:val="en-GB"/>
        </w:rPr>
        <w:t>_+timestamp</w:t>
      </w:r>
      <w:r>
        <w:rPr>
          <w:lang w:val="en-GB"/>
        </w:rPr>
        <w:t xml:space="preserve"> </w:t>
      </w:r>
      <w:proofErr w:type="gramStart"/>
      <w:r>
        <w:rPr>
          <w:lang w:val="en-GB"/>
        </w:rPr>
        <w:t>is</w:t>
      </w:r>
      <w:proofErr w:type="gramEnd"/>
      <w:r>
        <w:rPr>
          <w:lang w:val="en-GB"/>
        </w:rPr>
        <w:t xml:space="preserve"> created containing the lines up to the start of the first </w:t>
      </w:r>
      <w:proofErr w:type="spellStart"/>
      <w:r>
        <w:rPr>
          <w:lang w:val="en-GB"/>
        </w:rPr>
        <w:t>testflow</w:t>
      </w:r>
      <w:proofErr w:type="spellEnd"/>
      <w:r>
        <w:rPr>
          <w:lang w:val="en-GB"/>
        </w:rPr>
        <w:t>.</w:t>
      </w:r>
    </w:p>
    <w:p w:rsidR="00653B32" w:rsidRDefault="00653B32" w:rsidP="00653B32">
      <w:pPr>
        <w:spacing w:after="120"/>
        <w:rPr>
          <w:lang w:val="en-GB"/>
        </w:rPr>
      </w:pPr>
      <w:r>
        <w:rPr>
          <w:lang w:val="en-GB"/>
        </w:rPr>
        <w:t xml:space="preserve">All files created by the </w:t>
      </w:r>
      <w:r w:rsidRPr="00CE684E">
        <w:rPr>
          <w:rFonts w:ascii="Courier New" w:hAnsi="Courier New"/>
          <w:b/>
          <w:sz w:val="20"/>
          <w:lang w:val="en-GB"/>
        </w:rPr>
        <w:t>–</w:t>
      </w:r>
      <w:proofErr w:type="spellStart"/>
      <w:r w:rsidRPr="00CE684E">
        <w:rPr>
          <w:rFonts w:ascii="Courier New" w:hAnsi="Courier New"/>
          <w:b/>
          <w:sz w:val="20"/>
          <w:lang w:val="en-GB"/>
        </w:rPr>
        <w:t>analyze</w:t>
      </w:r>
      <w:proofErr w:type="spellEnd"/>
      <w:r>
        <w:rPr>
          <w:lang w:val="en-GB"/>
        </w:rPr>
        <w:t xml:space="preserve"> option are stored in a new directory called </w:t>
      </w:r>
      <w:proofErr w:type="spellStart"/>
      <w:r w:rsidRPr="0061258A">
        <w:rPr>
          <w:rFonts w:ascii="Courier New" w:hAnsi="Courier New"/>
          <w:b/>
          <w:sz w:val="20"/>
          <w:lang w:val="en-GB"/>
        </w:rPr>
        <w:t>RegRunAn</w:t>
      </w:r>
      <w:r w:rsidRPr="0061258A">
        <w:rPr>
          <w:rFonts w:ascii="Courier New" w:hAnsi="Courier New"/>
          <w:b/>
          <w:sz w:val="20"/>
          <w:lang w:val="en-GB"/>
        </w:rPr>
        <w:t>a</w:t>
      </w:r>
      <w:r w:rsidRPr="0061258A">
        <w:rPr>
          <w:rFonts w:ascii="Courier New" w:hAnsi="Courier New"/>
          <w:b/>
          <w:sz w:val="20"/>
          <w:lang w:val="en-GB"/>
        </w:rPr>
        <w:t>lyze</w:t>
      </w:r>
      <w:proofErr w:type="spellEnd"/>
      <w:r w:rsidRPr="0061258A">
        <w:rPr>
          <w:rFonts w:ascii="Courier New" w:hAnsi="Courier New"/>
          <w:b/>
          <w:sz w:val="20"/>
          <w:lang w:val="en-GB"/>
        </w:rPr>
        <w:t>_+timestamp</w:t>
      </w:r>
      <w:r>
        <w:rPr>
          <w:lang w:val="en-GB"/>
        </w:rPr>
        <w:t xml:space="preserve"> at the specified location. </w:t>
      </w:r>
    </w:p>
    <w:p w:rsidR="00653B32" w:rsidRDefault="00653B32" w:rsidP="00653B32">
      <w:pPr>
        <w:spacing w:after="120"/>
        <w:rPr>
          <w:lang w:val="en-GB"/>
        </w:rPr>
      </w:pPr>
      <w:r>
        <w:rPr>
          <w:lang w:val="en-GB"/>
        </w:rPr>
        <w:t>The timestamp is extracted from the log file. It is the time the application was started.</w:t>
      </w:r>
    </w:p>
    <w:p w:rsidR="00FD200A" w:rsidRDefault="00653B32" w:rsidP="00FD200A">
      <w:pPr>
        <w:spacing w:after="120"/>
        <w:rPr>
          <w:lang w:val="en-GB"/>
        </w:rPr>
      </w:pPr>
      <w:r>
        <w:rPr>
          <w:lang w:val="en-GB"/>
        </w:rPr>
        <w:t xml:space="preserve">You can specify a </w:t>
      </w:r>
      <w:r w:rsidRPr="00C9248E">
        <w:rPr>
          <w:rFonts w:ascii="Courier New" w:hAnsi="Courier New" w:cs="Courier New"/>
          <w:b/>
          <w:sz w:val="20"/>
          <w:lang w:val="en-GB"/>
        </w:rPr>
        <w:t>–data &lt;</w:t>
      </w:r>
      <w:proofErr w:type="spellStart"/>
      <w:r w:rsidRPr="00C9248E">
        <w:rPr>
          <w:rFonts w:ascii="Courier New" w:hAnsi="Courier New" w:cs="Courier New"/>
          <w:b/>
          <w:sz w:val="20"/>
          <w:lang w:val="en-GB"/>
        </w:rPr>
        <w:t>workspace_location</w:t>
      </w:r>
      <w:proofErr w:type="spellEnd"/>
      <w:r w:rsidRPr="00C9248E">
        <w:rPr>
          <w:rFonts w:ascii="Courier New" w:hAnsi="Courier New" w:cs="Courier New"/>
          <w:b/>
          <w:sz w:val="20"/>
          <w:lang w:val="en-GB"/>
        </w:rPr>
        <w:t>&gt;</w:t>
      </w:r>
      <w:r w:rsidRPr="00C9248E">
        <w:rPr>
          <w:sz w:val="20"/>
          <w:lang w:val="en-GB"/>
        </w:rPr>
        <w:t xml:space="preserve"> </w:t>
      </w:r>
      <w:r>
        <w:rPr>
          <w:lang w:val="en-GB"/>
        </w:rPr>
        <w:t xml:space="preserve">argument – even though the </w:t>
      </w:r>
      <w:proofErr w:type="spellStart"/>
      <w:r>
        <w:rPr>
          <w:lang w:val="en-GB"/>
        </w:rPr>
        <w:t>testframe</w:t>
      </w:r>
      <w:proofErr w:type="spellEnd"/>
      <w:r>
        <w:rPr>
          <w:lang w:val="en-GB"/>
        </w:rPr>
        <w:t xml:space="preserve"> work is not writing to the workspace. Other plug-ins may though. And the .metadata directory wi</w:t>
      </w:r>
      <w:r w:rsidR="00FD200A">
        <w:rPr>
          <w:lang w:val="en-GB"/>
        </w:rPr>
        <w:t>ll be placed there too, I guess.</w:t>
      </w:r>
    </w:p>
    <w:p w:rsidR="00FD200A" w:rsidRDefault="00FD200A">
      <w:pPr>
        <w:rPr>
          <w:lang w:val="en-GB"/>
        </w:rPr>
      </w:pPr>
      <w:r>
        <w:rPr>
          <w:lang w:val="en-GB"/>
        </w:rPr>
        <w:br w:type="page"/>
      </w:r>
    </w:p>
    <w:p w:rsidR="005F73FD" w:rsidRPr="00947067" w:rsidRDefault="009269CE" w:rsidP="005604E4">
      <w:pPr>
        <w:pStyle w:val="berschrift1"/>
      </w:pPr>
      <w:bookmarkStart w:id="16" w:name="_Toc323733315"/>
      <w:r>
        <w:lastRenderedPageBreak/>
        <w:t>Notes</w:t>
      </w:r>
      <w:bookmarkEnd w:id="16"/>
    </w:p>
    <w:p w:rsidR="005F73FD" w:rsidRDefault="005F73FD" w:rsidP="005F73FD">
      <w:pPr>
        <w:keepNext/>
        <w:numPr>
          <w:ilvl w:val="0"/>
          <w:numId w:val="24"/>
        </w:numPr>
        <w:tabs>
          <w:tab w:val="clear" w:pos="851"/>
          <w:tab w:val="num" w:pos="360"/>
        </w:tabs>
        <w:autoSpaceDE w:val="0"/>
        <w:autoSpaceDN w:val="0"/>
        <w:adjustRightInd w:val="0"/>
        <w:ind w:left="360" w:hanging="360"/>
        <w:rPr>
          <w:lang w:val="en-GB"/>
        </w:rPr>
      </w:pPr>
      <w:r w:rsidRPr="00CF6AAD">
        <w:rPr>
          <w:lang w:val="en-GB"/>
        </w:rPr>
        <w:t xml:space="preserve">If a node should be tested with different settings or different input data you need to create one test for each set of settings/input data. </w:t>
      </w:r>
      <w:r w:rsidR="00280A9C">
        <w:rPr>
          <w:lang w:val="en-GB"/>
        </w:rPr>
        <w:t xml:space="preserve">You can either create several </w:t>
      </w:r>
      <w:proofErr w:type="spellStart"/>
      <w:r w:rsidR="00F17B83">
        <w:rPr>
          <w:lang w:val="en-GB"/>
        </w:rPr>
        <w:t>testflows</w:t>
      </w:r>
      <w:proofErr w:type="spellEnd"/>
      <w:r w:rsidR="00F17B83">
        <w:rPr>
          <w:lang w:val="en-GB"/>
        </w:rPr>
        <w:t xml:space="preserve"> with</w:t>
      </w:r>
      <w:r w:rsidR="00280A9C">
        <w:rPr>
          <w:lang w:val="en-GB"/>
        </w:rPr>
        <w:t xml:space="preserve"> ide</w:t>
      </w:r>
      <w:r w:rsidR="00280A9C">
        <w:rPr>
          <w:lang w:val="en-GB"/>
        </w:rPr>
        <w:t>n</w:t>
      </w:r>
      <w:r w:rsidR="00280A9C">
        <w:rPr>
          <w:lang w:val="en-GB"/>
        </w:rPr>
        <w:t>tical structure but different settings or add several independent branches into one workflow.</w:t>
      </w:r>
    </w:p>
    <w:p w:rsidR="005F73FD" w:rsidRPr="00BC396A" w:rsidRDefault="005F73FD" w:rsidP="005F73FD">
      <w:pPr>
        <w:numPr>
          <w:ilvl w:val="0"/>
          <w:numId w:val="24"/>
        </w:numPr>
        <w:tabs>
          <w:tab w:val="clear" w:pos="851"/>
          <w:tab w:val="num" w:pos="360"/>
        </w:tabs>
        <w:autoSpaceDE w:val="0"/>
        <w:autoSpaceDN w:val="0"/>
        <w:adjustRightInd w:val="0"/>
        <w:ind w:left="360" w:hanging="360"/>
        <w:rPr>
          <w:lang w:val="en-US"/>
        </w:rPr>
      </w:pPr>
      <w:r w:rsidRPr="00BC396A">
        <w:rPr>
          <w:lang w:val="en-US"/>
        </w:rPr>
        <w:t xml:space="preserve">It is possible to test multiple nodes in one regression test (as all nodes that are executable will be executed) – it’s not advisable though. If one node is broken, there would be many tests failing and it would be hard to figure out which node is actually causing the pain. It’s just harder to debug. Create one test per node. The more the merrier. </w:t>
      </w:r>
    </w:p>
    <w:p w:rsidR="005F73FD" w:rsidRPr="005F73FD" w:rsidRDefault="005F73FD" w:rsidP="005F73FD">
      <w:pPr>
        <w:numPr>
          <w:ilvl w:val="0"/>
          <w:numId w:val="24"/>
        </w:numPr>
        <w:tabs>
          <w:tab w:val="clear" w:pos="851"/>
          <w:tab w:val="num" w:pos="360"/>
        </w:tabs>
        <w:autoSpaceDE w:val="0"/>
        <w:autoSpaceDN w:val="0"/>
        <w:adjustRightInd w:val="0"/>
        <w:ind w:left="360" w:hanging="360"/>
        <w:rPr>
          <w:lang w:val="en-US"/>
        </w:rPr>
      </w:pPr>
      <w:r w:rsidRPr="00305FF1">
        <w:rPr>
          <w:lang w:val="en-GB"/>
        </w:rPr>
        <w:t>During the regression run the node’s views will be opened</w:t>
      </w:r>
      <w:r>
        <w:rPr>
          <w:lang w:val="en-GB"/>
        </w:rPr>
        <w:t xml:space="preserve"> before the node gets executed. This is to test the </w:t>
      </w:r>
      <w:proofErr w:type="spellStart"/>
      <w:r>
        <w:rPr>
          <w:lang w:val="en-GB"/>
        </w:rPr>
        <w:t>updateModel</w:t>
      </w:r>
      <w:proofErr w:type="spellEnd"/>
      <w:r>
        <w:rPr>
          <w:lang w:val="en-GB"/>
        </w:rPr>
        <w:t xml:space="preserve"> method. So, there are windows popping up – and automat</w:t>
      </w:r>
      <w:r>
        <w:rPr>
          <w:lang w:val="en-GB"/>
        </w:rPr>
        <w:t>i</w:t>
      </w:r>
      <w:r>
        <w:rPr>
          <w:lang w:val="en-GB"/>
        </w:rPr>
        <w:t>cally closing during the run.</w:t>
      </w:r>
    </w:p>
    <w:p w:rsidR="00D6362A" w:rsidRPr="005F73FD" w:rsidRDefault="00D6362A">
      <w:pPr>
        <w:rPr>
          <w:lang w:val="en-US"/>
        </w:rPr>
      </w:pPr>
    </w:p>
    <w:p w:rsidR="007A3903" w:rsidRDefault="001D275E" w:rsidP="00256C6E">
      <w:r>
        <w:rPr>
          <w:noProof/>
          <w:lang w:val="en-US" w:eastAsia="en-US"/>
        </w:rPr>
        <mc:AlternateContent>
          <mc:Choice Requires="wps">
            <w:drawing>
              <wp:anchor distT="0" distB="0" distL="114300" distR="114300" simplePos="0" relativeHeight="251682816" behindDoc="0" locked="0" layoutInCell="1" allowOverlap="1" wp14:anchorId="4D0AB393" wp14:editId="2E97E8B1">
                <wp:simplePos x="0" y="0"/>
                <wp:positionH relativeFrom="column">
                  <wp:posOffset>-551180</wp:posOffset>
                </wp:positionH>
                <wp:positionV relativeFrom="paragraph">
                  <wp:posOffset>8510905</wp:posOffset>
                </wp:positionV>
                <wp:extent cx="6955155" cy="1123950"/>
                <wp:effectExtent l="0" t="0" r="190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1123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3DBB" w:rsidRDefault="00A03DBB" w:rsidP="009E1847">
                            <w:pPr>
                              <w:rPr>
                                <w:lang w:val="en-US"/>
                              </w:rPr>
                            </w:pPr>
                            <w:r w:rsidRPr="009E1847">
                              <w:rPr>
                                <w:lang w:val="en-US"/>
                              </w:rPr>
                              <w:t>© Copyright 2003 – 2012, Chair for Bioinformatics and Information Mining (Prof. M. Berthold) and KNIME GmbH, Konstanz, Germany</w:t>
                            </w:r>
                            <w:r>
                              <w:rPr>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43.4pt;margin-top:670.15pt;width:547.65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" stroked="f">
                <v:textbox>
                  <w:txbxContent>
                    <w:p w:rsidR="00A03DBB" w:rsidRDefault="00A03DBB" w:rsidP="009E1847">
                      <w:pPr>
                        <w:rPr>
                          <w:lang w:val="en-US"/>
                        </w:rPr>
                      </w:pPr>
                      <w:r w:rsidRPr="009E1847">
                        <w:rPr>
                          <w:lang w:val="en-US"/>
                        </w:rPr>
                        <w:t>© Copyright 2003 – 2012, Chair for Bioinformatics and Information Mining (Prof. M. Berthold) and KNIME GmbH, Konstanz, Germany</w:t>
                      </w:r>
                      <w:r>
                        <w:rPr>
                          <w:lang w:val="en-US"/>
                        </w:rPr>
                        <w:t>.</w:t>
                      </w:r>
                    </w:p>
                  </w:txbxContent>
                </v:textbox>
              </v:shape>
            </w:pict>
          </mc:Fallback>
        </mc:AlternateContent>
      </w:r>
    </w:p>
    <w:sectPr w:rsidR="007A3903" w:rsidSect="00414BAB">
      <w:headerReference w:type="default" r:id="rId22"/>
      <w:footerReference w:type="default" r:id="rId23"/>
      <w:headerReference w:type="first" r:id="rId24"/>
      <w:type w:val="evenPage"/>
      <w:pgSz w:w="11905" w:h="16837"/>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3DBB" w:rsidRDefault="00A03DBB" w:rsidP="00B77C1D">
      <w:r>
        <w:separator/>
      </w:r>
    </w:p>
  </w:endnote>
  <w:endnote w:type="continuationSeparator" w:id="0">
    <w:p w:rsidR="00A03DBB" w:rsidRDefault="00A03DBB" w:rsidP="00B77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BB" w:rsidRPr="00C85ED1" w:rsidRDefault="00A03DBB" w:rsidP="00C85ED1">
    <w:pPr>
      <w:pStyle w:val="Fuzeile"/>
      <w:pBdr>
        <w:top w:val="single" w:sz="4" w:space="1" w:color="auto"/>
      </w:pBdr>
      <w:rPr>
        <w:sz w:val="16"/>
        <w:szCs w:val="16"/>
        <w:lang w:val="en-US"/>
      </w:rPr>
    </w:pPr>
    <w:r w:rsidRPr="00C85ED1">
      <w:rPr>
        <w:sz w:val="16"/>
        <w:szCs w:val="16"/>
        <w:lang w:val="en-US"/>
      </w:rPr>
      <w:t>© Copyright, 2012, Chair for Bioinformatics and Information Mining (Prof. M. Berthold) and KNIME GmbH, Konstanz, Germany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3DBB" w:rsidRDefault="00A03DBB" w:rsidP="00B77C1D">
      <w:r>
        <w:separator/>
      </w:r>
    </w:p>
  </w:footnote>
  <w:footnote w:type="continuationSeparator" w:id="0">
    <w:p w:rsidR="00A03DBB" w:rsidRDefault="00A03DBB" w:rsidP="00B77C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BB" w:rsidRPr="00540314" w:rsidRDefault="00A03DBB" w:rsidP="00C5376B">
    <w:pPr>
      <w:pStyle w:val="Kopfzeile"/>
      <w:pBdr>
        <w:bottom w:val="single" w:sz="4" w:space="1" w:color="auto"/>
      </w:pBdr>
      <w:rPr>
        <w:lang w:val="en-US"/>
      </w:rPr>
    </w:pPr>
    <w:r>
      <w:rPr>
        <w:lang w:val="en-US"/>
      </w:rPr>
      <w:t>Regression Tests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BB" w:rsidRPr="00003A87" w:rsidRDefault="00A03DBB" w:rsidP="00C5376B">
    <w:pPr>
      <w:pStyle w:val="Fuzeil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numFmt w:val="bullet"/>
      <w:lvlText w:val="-"/>
      <w:lvlJc w:val="left"/>
      <w:pPr>
        <w:tabs>
          <w:tab w:val="num" w:pos="0"/>
        </w:tabs>
        <w:ind w:left="720" w:hanging="360"/>
      </w:pPr>
      <w:rPr>
        <w:rFonts w:ascii="Times New Roman" w:hAnsi="Times New Roman" w:cs="Times New Roman"/>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Wingdings" w:hAnsi="Wingdings"/>
      </w:r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Wingdings" w:hAnsi="Wingdings"/>
      </w:rPr>
    </w:lvl>
  </w:abstractNum>
  <w:abstractNum w:abstractNumId="3">
    <w:nsid w:val="00000004"/>
    <w:multiLevelType w:val="multilevel"/>
    <w:tmpl w:val="00000004"/>
    <w:name w:val="WW8Num4"/>
    <w:lvl w:ilvl="0">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5">
    <w:nsid w:val="00000006"/>
    <w:multiLevelType w:val="multilevel"/>
    <w:tmpl w:val="00000006"/>
    <w:name w:val="WW8Num6"/>
    <w:lvl w:ilvl="0">
      <w:start w:val="1"/>
      <w:numFmt w:val="bullet"/>
      <w:lvlText w:val=""/>
      <w:lvlJc w:val="left"/>
      <w:pPr>
        <w:tabs>
          <w:tab w:val="num" w:pos="720"/>
        </w:tabs>
        <w:ind w:left="1080" w:hanging="360"/>
      </w:pPr>
      <w:rPr>
        <w:rFonts w:ascii="Symbol" w:hAnsi="Symbol" w:cs="Times New Roman"/>
      </w:rPr>
    </w:lvl>
    <w:lvl w:ilvl="1">
      <w:start w:val="1"/>
      <w:numFmt w:val="bullet"/>
      <w:lvlText w:val="◦"/>
      <w:lvlJc w:val="left"/>
      <w:pPr>
        <w:tabs>
          <w:tab w:val="num" w:pos="1080"/>
        </w:tabs>
        <w:ind w:left="1440" w:hanging="360"/>
      </w:pPr>
      <w:rPr>
        <w:rFonts w:ascii="OpenSymbol" w:hAnsi="OpenSymbol" w:cs="Courier New"/>
      </w:rPr>
    </w:lvl>
    <w:lvl w:ilvl="2">
      <w:start w:val="1"/>
      <w:numFmt w:val="bullet"/>
      <w:lvlText w:val="▪"/>
      <w:lvlJc w:val="left"/>
      <w:pPr>
        <w:tabs>
          <w:tab w:val="num" w:pos="1440"/>
        </w:tabs>
        <w:ind w:left="1800" w:hanging="360"/>
      </w:pPr>
      <w:rPr>
        <w:rFonts w:ascii="OpenSymbol" w:hAnsi="OpenSymbol" w:cs="Courier New"/>
      </w:rPr>
    </w:lvl>
    <w:lvl w:ilvl="3">
      <w:start w:val="1"/>
      <w:numFmt w:val="bullet"/>
      <w:lvlText w:val=""/>
      <w:lvlJc w:val="left"/>
      <w:pPr>
        <w:tabs>
          <w:tab w:val="num" w:pos="1800"/>
        </w:tabs>
        <w:ind w:left="2160" w:hanging="360"/>
      </w:pPr>
      <w:rPr>
        <w:rFonts w:ascii="Symbol" w:hAnsi="Symbol" w:cs="Times New Roman"/>
      </w:rPr>
    </w:lvl>
    <w:lvl w:ilvl="4">
      <w:start w:val="1"/>
      <w:numFmt w:val="bullet"/>
      <w:lvlText w:val="◦"/>
      <w:lvlJc w:val="left"/>
      <w:pPr>
        <w:tabs>
          <w:tab w:val="num" w:pos="2160"/>
        </w:tabs>
        <w:ind w:left="2520" w:hanging="360"/>
      </w:pPr>
      <w:rPr>
        <w:rFonts w:ascii="OpenSymbol" w:hAnsi="OpenSymbol" w:cs="Courier New"/>
      </w:rPr>
    </w:lvl>
    <w:lvl w:ilvl="5">
      <w:start w:val="1"/>
      <w:numFmt w:val="bullet"/>
      <w:lvlText w:val="▪"/>
      <w:lvlJc w:val="left"/>
      <w:pPr>
        <w:tabs>
          <w:tab w:val="num" w:pos="2520"/>
        </w:tabs>
        <w:ind w:left="2880" w:hanging="360"/>
      </w:pPr>
      <w:rPr>
        <w:rFonts w:ascii="OpenSymbol" w:hAnsi="OpenSymbol" w:cs="Courier New"/>
      </w:rPr>
    </w:lvl>
    <w:lvl w:ilvl="6">
      <w:start w:val="1"/>
      <w:numFmt w:val="bullet"/>
      <w:lvlText w:val=""/>
      <w:lvlJc w:val="left"/>
      <w:pPr>
        <w:tabs>
          <w:tab w:val="num" w:pos="2880"/>
        </w:tabs>
        <w:ind w:left="3240" w:hanging="360"/>
      </w:pPr>
      <w:rPr>
        <w:rFonts w:ascii="Symbol" w:hAnsi="Symbol" w:cs="Times New Roman"/>
      </w:rPr>
    </w:lvl>
    <w:lvl w:ilvl="7">
      <w:start w:val="1"/>
      <w:numFmt w:val="bullet"/>
      <w:lvlText w:val="◦"/>
      <w:lvlJc w:val="left"/>
      <w:pPr>
        <w:tabs>
          <w:tab w:val="num" w:pos="3240"/>
        </w:tabs>
        <w:ind w:left="3600" w:hanging="360"/>
      </w:pPr>
      <w:rPr>
        <w:rFonts w:ascii="OpenSymbol" w:hAnsi="OpenSymbol" w:cs="Courier New"/>
      </w:rPr>
    </w:lvl>
    <w:lvl w:ilvl="8">
      <w:start w:val="1"/>
      <w:numFmt w:val="bullet"/>
      <w:lvlText w:val="▪"/>
      <w:lvlJc w:val="left"/>
      <w:pPr>
        <w:tabs>
          <w:tab w:val="num" w:pos="3600"/>
        </w:tabs>
        <w:ind w:left="3960" w:hanging="360"/>
      </w:pPr>
      <w:rPr>
        <w:rFonts w:ascii="OpenSymbol" w:hAnsi="OpenSymbol" w:cs="Courier New"/>
      </w:rPr>
    </w:lvl>
  </w:abstractNum>
  <w:abstractNum w:abstractNumId="6">
    <w:nsid w:val="00000007"/>
    <w:multiLevelType w:val="multilevel"/>
    <w:tmpl w:val="00000007"/>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7">
    <w:nsid w:val="00A01C35"/>
    <w:multiLevelType w:val="hybridMultilevel"/>
    <w:tmpl w:val="B0564D72"/>
    <w:lvl w:ilvl="0" w:tplc="04070001">
      <w:start w:val="1"/>
      <w:numFmt w:val="bullet"/>
      <w:lvlText w:val=""/>
      <w:lvlJc w:val="left"/>
      <w:pPr>
        <w:ind w:left="1068" w:hanging="360"/>
      </w:pPr>
      <w:rPr>
        <w:rFonts w:ascii="Symbol" w:hAnsi="Symbol" w:hint="default"/>
      </w:rPr>
    </w:lvl>
    <w:lvl w:ilvl="1" w:tplc="04070005">
      <w:start w:val="1"/>
      <w:numFmt w:val="bullet"/>
      <w:lvlText w:val=""/>
      <w:lvlJc w:val="left"/>
      <w:pPr>
        <w:ind w:left="1788" w:hanging="360"/>
      </w:pPr>
      <w:rPr>
        <w:rFonts w:ascii="Wingdings" w:hAnsi="Wingdings" w:hint="default"/>
      </w:r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8">
    <w:nsid w:val="02907D40"/>
    <w:multiLevelType w:val="hybridMultilevel"/>
    <w:tmpl w:val="CB2621F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05717D3E"/>
    <w:multiLevelType w:val="hybridMultilevel"/>
    <w:tmpl w:val="1DE89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D4465D"/>
    <w:multiLevelType w:val="hybridMultilevel"/>
    <w:tmpl w:val="5AF0FB8A"/>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8E9723F"/>
    <w:multiLevelType w:val="hybridMultilevel"/>
    <w:tmpl w:val="465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A6F94"/>
    <w:multiLevelType w:val="hybridMultilevel"/>
    <w:tmpl w:val="8556A1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D745532"/>
    <w:multiLevelType w:val="hybridMultilevel"/>
    <w:tmpl w:val="3814D96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2987B54"/>
    <w:multiLevelType w:val="hybridMultilevel"/>
    <w:tmpl w:val="44FAB23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144F45BD"/>
    <w:multiLevelType w:val="hybridMultilevel"/>
    <w:tmpl w:val="585AFCC2"/>
    <w:lvl w:ilvl="0" w:tplc="04070001">
      <w:start w:val="1"/>
      <w:numFmt w:val="bullet"/>
      <w:lvlText w:val=""/>
      <w:lvlJc w:val="left"/>
      <w:pPr>
        <w:ind w:left="1068" w:hanging="360"/>
      </w:pPr>
      <w:rPr>
        <w:rFonts w:ascii="Symbol" w:hAnsi="Symbol"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6">
    <w:nsid w:val="17ED0B0E"/>
    <w:multiLevelType w:val="hybridMultilevel"/>
    <w:tmpl w:val="A4248E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A902A9F"/>
    <w:multiLevelType w:val="hybridMultilevel"/>
    <w:tmpl w:val="A192E5DE"/>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8">
    <w:nsid w:val="1C42496D"/>
    <w:multiLevelType w:val="hybridMultilevel"/>
    <w:tmpl w:val="6D6C228A"/>
    <w:lvl w:ilvl="0" w:tplc="8F2C3672">
      <w:start w:val="1"/>
      <w:numFmt w:val="bullet"/>
      <w:lvlText w:val=""/>
      <w:lvlJc w:val="left"/>
      <w:pPr>
        <w:tabs>
          <w:tab w:val="num" w:pos="851"/>
        </w:tabs>
        <w:ind w:left="851" w:hanging="284"/>
      </w:pPr>
      <w:rPr>
        <w:rFonts w:ascii="Symbol" w:hAnsi="Symbol" w:hint="default"/>
        <w:lang w:val="en-GB"/>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CEC40DC"/>
    <w:multiLevelType w:val="hybridMultilevel"/>
    <w:tmpl w:val="FB963C42"/>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3453CEE"/>
    <w:multiLevelType w:val="hybridMultilevel"/>
    <w:tmpl w:val="BFB40738"/>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nsid w:val="25276FA2"/>
    <w:multiLevelType w:val="hybridMultilevel"/>
    <w:tmpl w:val="D91A5080"/>
    <w:lvl w:ilvl="0" w:tplc="04070001">
      <w:start w:val="1"/>
      <w:numFmt w:val="bullet"/>
      <w:lvlText w:val=""/>
      <w:lvlJc w:val="left"/>
      <w:pPr>
        <w:ind w:left="1068" w:hanging="360"/>
      </w:pPr>
      <w:rPr>
        <w:rFonts w:ascii="Symbol" w:hAnsi="Symbol" w:hint="default"/>
      </w:rPr>
    </w:lvl>
    <w:lvl w:ilvl="1" w:tplc="40E05718">
      <w:start w:val="1"/>
      <w:numFmt w:val="bullet"/>
      <w:lvlText w:val=""/>
      <w:lvlJc w:val="left"/>
      <w:pPr>
        <w:ind w:left="1788" w:hanging="360"/>
      </w:pPr>
      <w:rPr>
        <w:rFonts w:ascii="Symbol" w:hAnsi="Symbol" w:hint="default"/>
      </w:r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nsid w:val="2C0A2A90"/>
    <w:multiLevelType w:val="hybridMultilevel"/>
    <w:tmpl w:val="07E66D50"/>
    <w:lvl w:ilvl="0" w:tplc="DAEC4A86">
      <w:start w:val="1"/>
      <w:numFmt w:val="bullet"/>
      <w:lvlText w:val="-"/>
      <w:lvlJc w:val="left"/>
      <w:pPr>
        <w:tabs>
          <w:tab w:val="num" w:pos="757"/>
        </w:tabs>
        <w:ind w:left="757" w:hanging="397"/>
      </w:pPr>
      <w:rPr>
        <w:rFonts w:ascii="Courier New" w:hAnsi="Courier New"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368D70CC"/>
    <w:multiLevelType w:val="hybridMultilevel"/>
    <w:tmpl w:val="4918B5C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E8F44EE"/>
    <w:multiLevelType w:val="hybridMultilevel"/>
    <w:tmpl w:val="5C52515A"/>
    <w:lvl w:ilvl="0" w:tplc="0407000D">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1F807A1"/>
    <w:multiLevelType w:val="hybridMultilevel"/>
    <w:tmpl w:val="A136F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994DCF"/>
    <w:multiLevelType w:val="hybridMultilevel"/>
    <w:tmpl w:val="7012DFB6"/>
    <w:lvl w:ilvl="0" w:tplc="04070001">
      <w:start w:val="1"/>
      <w:numFmt w:val="bullet"/>
      <w:lvlText w:val=""/>
      <w:lvlJc w:val="left"/>
      <w:pPr>
        <w:ind w:left="1068" w:hanging="360"/>
      </w:pPr>
      <w:rPr>
        <w:rFonts w:ascii="Symbol" w:hAnsi="Symbol" w:hint="default"/>
      </w:rPr>
    </w:lvl>
    <w:lvl w:ilvl="1" w:tplc="04070005">
      <w:start w:val="1"/>
      <w:numFmt w:val="bullet"/>
      <w:lvlText w:val=""/>
      <w:lvlJc w:val="left"/>
      <w:pPr>
        <w:ind w:left="1788" w:hanging="360"/>
      </w:pPr>
      <w:rPr>
        <w:rFonts w:ascii="Wingdings" w:hAnsi="Wingdings" w:hint="default"/>
      </w:r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7">
    <w:nsid w:val="63C66A5F"/>
    <w:multiLevelType w:val="hybridMultilevel"/>
    <w:tmpl w:val="2C0AEDA4"/>
    <w:lvl w:ilvl="0" w:tplc="0407000D">
      <w:start w:val="1"/>
      <w:numFmt w:val="bullet"/>
      <w:lvlText w:val=""/>
      <w:lvlJc w:val="left"/>
      <w:pPr>
        <w:tabs>
          <w:tab w:val="num" w:pos="720"/>
        </w:tabs>
        <w:ind w:left="720" w:hanging="360"/>
      </w:pPr>
      <w:rPr>
        <w:rFonts w:ascii="Wingdings" w:hAnsi="Wingdings" w:hint="default"/>
      </w:rPr>
    </w:lvl>
    <w:lvl w:ilvl="1" w:tplc="64E2C1FE">
      <w:start w:val="1"/>
      <w:numFmt w:val="bullet"/>
      <w:lvlText w:val=""/>
      <w:lvlJc w:val="left"/>
      <w:pPr>
        <w:tabs>
          <w:tab w:val="num" w:pos="1364"/>
        </w:tabs>
        <w:ind w:left="1364" w:hanging="284"/>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6C5A113F"/>
    <w:multiLevelType w:val="hybridMultilevel"/>
    <w:tmpl w:val="5E18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173E3E"/>
    <w:multiLevelType w:val="hybridMultilevel"/>
    <w:tmpl w:val="2F821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5255131"/>
    <w:multiLevelType w:val="hybridMultilevel"/>
    <w:tmpl w:val="2A3C99B2"/>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19"/>
  </w:num>
  <w:num w:numId="10">
    <w:abstractNumId w:val="8"/>
  </w:num>
  <w:num w:numId="11">
    <w:abstractNumId w:val="10"/>
  </w:num>
  <w:num w:numId="12">
    <w:abstractNumId w:val="13"/>
  </w:num>
  <w:num w:numId="13">
    <w:abstractNumId w:val="29"/>
  </w:num>
  <w:num w:numId="14">
    <w:abstractNumId w:val="23"/>
  </w:num>
  <w:num w:numId="15">
    <w:abstractNumId w:val="30"/>
  </w:num>
  <w:num w:numId="16">
    <w:abstractNumId w:val="14"/>
  </w:num>
  <w:num w:numId="17">
    <w:abstractNumId w:val="17"/>
  </w:num>
  <w:num w:numId="18">
    <w:abstractNumId w:val="15"/>
  </w:num>
  <w:num w:numId="19">
    <w:abstractNumId w:val="21"/>
  </w:num>
  <w:num w:numId="20">
    <w:abstractNumId w:val="26"/>
  </w:num>
  <w:num w:numId="21">
    <w:abstractNumId w:val="7"/>
  </w:num>
  <w:num w:numId="22">
    <w:abstractNumId w:val="16"/>
  </w:num>
  <w:num w:numId="23">
    <w:abstractNumId w:val="20"/>
  </w:num>
  <w:num w:numId="24">
    <w:abstractNumId w:val="18"/>
  </w:num>
  <w:num w:numId="25">
    <w:abstractNumId w:val="22"/>
  </w:num>
  <w:num w:numId="26">
    <w:abstractNumId w:val="24"/>
  </w:num>
  <w:num w:numId="27">
    <w:abstractNumId w:val="27"/>
  </w:num>
  <w:num w:numId="28">
    <w:abstractNumId w:val="11"/>
  </w:num>
  <w:num w:numId="29">
    <w:abstractNumId w:val="9"/>
  </w:num>
  <w:num w:numId="30">
    <w:abstractNumId w:val="25"/>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attachedTemplate r:id="rId1"/>
  <w:stylePaneFormatFilter w:val="8720" w:allStyles="0" w:customStyles="0" w:latentStyles="0" w:stylesInUse="0" w:headingStyles="1" w:numberingStyles="0" w:tableStyles="0" w:directFormattingOnRuns="1" w:directFormattingOnParagraphs="1" w:directFormattingOnNumbering="1" w:directFormattingOnTables="0" w:clearFormatting="0" w:top3HeadingStyles="0" w:visibleStyles="0" w:alternateStyleNames="1"/>
  <w:defaultTabStop w:val="709"/>
  <w:autoHyphenation/>
  <w:consecutiveHyphenLimit w:val="3"/>
  <w:hyphenationZone w:val="357"/>
  <w:drawingGridHorizontalSpacing w:val="110"/>
  <w:drawingGridVerticalSpacing w:val="0"/>
  <w:displayHorizontalDrawingGridEvery w:val="0"/>
  <w:displayVerticalDrawingGridEvery w:val="0"/>
  <w:characterSpacingControl w:val="doNotCompress"/>
  <w:hdrShapeDefaults>
    <o:shapedefaults v:ext="edit" spidmax="4097">
      <o:colormru v:ext="edit" colors="#e0e0e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3FD"/>
    <w:rsid w:val="00003A87"/>
    <w:rsid w:val="00011F2A"/>
    <w:rsid w:val="00012CB6"/>
    <w:rsid w:val="00013F60"/>
    <w:rsid w:val="00031F9E"/>
    <w:rsid w:val="00033EE0"/>
    <w:rsid w:val="00033FC4"/>
    <w:rsid w:val="00034E95"/>
    <w:rsid w:val="000476AC"/>
    <w:rsid w:val="000533EC"/>
    <w:rsid w:val="000561ED"/>
    <w:rsid w:val="00057138"/>
    <w:rsid w:val="00064CCA"/>
    <w:rsid w:val="00073348"/>
    <w:rsid w:val="00077758"/>
    <w:rsid w:val="00082FDC"/>
    <w:rsid w:val="00085FC2"/>
    <w:rsid w:val="00090401"/>
    <w:rsid w:val="00096061"/>
    <w:rsid w:val="000B2E63"/>
    <w:rsid w:val="000B47BD"/>
    <w:rsid w:val="000B515D"/>
    <w:rsid w:val="000C0498"/>
    <w:rsid w:val="000C1EC1"/>
    <w:rsid w:val="000C5571"/>
    <w:rsid w:val="000D47A3"/>
    <w:rsid w:val="000E25EB"/>
    <w:rsid w:val="000E56F2"/>
    <w:rsid w:val="000F4302"/>
    <w:rsid w:val="000F558A"/>
    <w:rsid w:val="000F724C"/>
    <w:rsid w:val="00105D39"/>
    <w:rsid w:val="00107875"/>
    <w:rsid w:val="0011254B"/>
    <w:rsid w:val="00112551"/>
    <w:rsid w:val="001171A7"/>
    <w:rsid w:val="0012786D"/>
    <w:rsid w:val="001400B7"/>
    <w:rsid w:val="00140E8E"/>
    <w:rsid w:val="00144DD4"/>
    <w:rsid w:val="0014651D"/>
    <w:rsid w:val="0016178D"/>
    <w:rsid w:val="00162558"/>
    <w:rsid w:val="001710FF"/>
    <w:rsid w:val="00195154"/>
    <w:rsid w:val="00196677"/>
    <w:rsid w:val="001A2C6D"/>
    <w:rsid w:val="001A4ED7"/>
    <w:rsid w:val="001C5116"/>
    <w:rsid w:val="001C6DFE"/>
    <w:rsid w:val="001D0BE3"/>
    <w:rsid w:val="001D26BD"/>
    <w:rsid w:val="001D275E"/>
    <w:rsid w:val="001D3D12"/>
    <w:rsid w:val="001E23FF"/>
    <w:rsid w:val="001F24AC"/>
    <w:rsid w:val="001F3985"/>
    <w:rsid w:val="00205ABD"/>
    <w:rsid w:val="002060EF"/>
    <w:rsid w:val="002113AE"/>
    <w:rsid w:val="00213C08"/>
    <w:rsid w:val="00217544"/>
    <w:rsid w:val="00231643"/>
    <w:rsid w:val="00231B06"/>
    <w:rsid w:val="00236AAE"/>
    <w:rsid w:val="00236E08"/>
    <w:rsid w:val="00241F65"/>
    <w:rsid w:val="00243BAB"/>
    <w:rsid w:val="00244B36"/>
    <w:rsid w:val="00253091"/>
    <w:rsid w:val="0025448C"/>
    <w:rsid w:val="00256C6E"/>
    <w:rsid w:val="002637E7"/>
    <w:rsid w:val="00270805"/>
    <w:rsid w:val="0028011A"/>
    <w:rsid w:val="002809DE"/>
    <w:rsid w:val="00280A9C"/>
    <w:rsid w:val="00292170"/>
    <w:rsid w:val="0029242D"/>
    <w:rsid w:val="002A1341"/>
    <w:rsid w:val="002A19D6"/>
    <w:rsid w:val="002A481A"/>
    <w:rsid w:val="002B1C6F"/>
    <w:rsid w:val="002B697B"/>
    <w:rsid w:val="002C17CE"/>
    <w:rsid w:val="002C6067"/>
    <w:rsid w:val="002D0D6D"/>
    <w:rsid w:val="002E2DF3"/>
    <w:rsid w:val="002E66C3"/>
    <w:rsid w:val="002F163B"/>
    <w:rsid w:val="002F1B6C"/>
    <w:rsid w:val="002F1BFD"/>
    <w:rsid w:val="002F2A11"/>
    <w:rsid w:val="002F66CC"/>
    <w:rsid w:val="003106FA"/>
    <w:rsid w:val="00315104"/>
    <w:rsid w:val="0032663C"/>
    <w:rsid w:val="00333B4D"/>
    <w:rsid w:val="00346375"/>
    <w:rsid w:val="003531B5"/>
    <w:rsid w:val="003576C4"/>
    <w:rsid w:val="00362EE2"/>
    <w:rsid w:val="00382456"/>
    <w:rsid w:val="00385B21"/>
    <w:rsid w:val="003870AF"/>
    <w:rsid w:val="003935B0"/>
    <w:rsid w:val="00394D91"/>
    <w:rsid w:val="00395194"/>
    <w:rsid w:val="003969B4"/>
    <w:rsid w:val="003A2774"/>
    <w:rsid w:val="003B31D3"/>
    <w:rsid w:val="003B467C"/>
    <w:rsid w:val="003B59E1"/>
    <w:rsid w:val="003B6161"/>
    <w:rsid w:val="003D3910"/>
    <w:rsid w:val="003F47DA"/>
    <w:rsid w:val="003F5962"/>
    <w:rsid w:val="00401D5B"/>
    <w:rsid w:val="0040698C"/>
    <w:rsid w:val="00406A75"/>
    <w:rsid w:val="00407E99"/>
    <w:rsid w:val="00410D64"/>
    <w:rsid w:val="00414BAB"/>
    <w:rsid w:val="004203EF"/>
    <w:rsid w:val="004212A8"/>
    <w:rsid w:val="0042168B"/>
    <w:rsid w:val="0042273E"/>
    <w:rsid w:val="00431C9F"/>
    <w:rsid w:val="004338B4"/>
    <w:rsid w:val="004348C2"/>
    <w:rsid w:val="00450190"/>
    <w:rsid w:val="00453995"/>
    <w:rsid w:val="00453ABB"/>
    <w:rsid w:val="004541B9"/>
    <w:rsid w:val="00467627"/>
    <w:rsid w:val="004738D6"/>
    <w:rsid w:val="004823B4"/>
    <w:rsid w:val="00491B02"/>
    <w:rsid w:val="00496CDC"/>
    <w:rsid w:val="004A299D"/>
    <w:rsid w:val="004A317B"/>
    <w:rsid w:val="004A4316"/>
    <w:rsid w:val="004B21BF"/>
    <w:rsid w:val="004B61A8"/>
    <w:rsid w:val="004C4D03"/>
    <w:rsid w:val="004C57F5"/>
    <w:rsid w:val="004C640E"/>
    <w:rsid w:val="004D06D5"/>
    <w:rsid w:val="004D1712"/>
    <w:rsid w:val="004D5DDB"/>
    <w:rsid w:val="004E1A5E"/>
    <w:rsid w:val="004E5F03"/>
    <w:rsid w:val="004F0B5B"/>
    <w:rsid w:val="004F697C"/>
    <w:rsid w:val="0051160B"/>
    <w:rsid w:val="005201CF"/>
    <w:rsid w:val="0052251C"/>
    <w:rsid w:val="00531887"/>
    <w:rsid w:val="00540314"/>
    <w:rsid w:val="005432CA"/>
    <w:rsid w:val="00555BFC"/>
    <w:rsid w:val="005604E4"/>
    <w:rsid w:val="00570C04"/>
    <w:rsid w:val="005716A1"/>
    <w:rsid w:val="00580A2D"/>
    <w:rsid w:val="00584E08"/>
    <w:rsid w:val="005853FF"/>
    <w:rsid w:val="00587468"/>
    <w:rsid w:val="00591A0F"/>
    <w:rsid w:val="00595674"/>
    <w:rsid w:val="005B2C41"/>
    <w:rsid w:val="005C6070"/>
    <w:rsid w:val="005D2EA7"/>
    <w:rsid w:val="005E30E4"/>
    <w:rsid w:val="005E500C"/>
    <w:rsid w:val="005E7E4D"/>
    <w:rsid w:val="005F0C46"/>
    <w:rsid w:val="005F2A9D"/>
    <w:rsid w:val="005F5239"/>
    <w:rsid w:val="005F73FD"/>
    <w:rsid w:val="00600AD6"/>
    <w:rsid w:val="00606D11"/>
    <w:rsid w:val="00607D5F"/>
    <w:rsid w:val="00612C59"/>
    <w:rsid w:val="00626AAA"/>
    <w:rsid w:val="00627C05"/>
    <w:rsid w:val="006344A0"/>
    <w:rsid w:val="0064018B"/>
    <w:rsid w:val="00640E29"/>
    <w:rsid w:val="00653B32"/>
    <w:rsid w:val="006559B5"/>
    <w:rsid w:val="00657BB5"/>
    <w:rsid w:val="00662D30"/>
    <w:rsid w:val="00664AE5"/>
    <w:rsid w:val="00676142"/>
    <w:rsid w:val="0067706D"/>
    <w:rsid w:val="006771A1"/>
    <w:rsid w:val="006805DC"/>
    <w:rsid w:val="006847BB"/>
    <w:rsid w:val="00685703"/>
    <w:rsid w:val="006861F8"/>
    <w:rsid w:val="00695EF6"/>
    <w:rsid w:val="006A20A5"/>
    <w:rsid w:val="006A51E9"/>
    <w:rsid w:val="006B2DBF"/>
    <w:rsid w:val="006B431C"/>
    <w:rsid w:val="006B6FB1"/>
    <w:rsid w:val="006C40C3"/>
    <w:rsid w:val="006C5AD7"/>
    <w:rsid w:val="006E68C8"/>
    <w:rsid w:val="006F0C9E"/>
    <w:rsid w:val="006F5414"/>
    <w:rsid w:val="007045AF"/>
    <w:rsid w:val="007061C6"/>
    <w:rsid w:val="007115D7"/>
    <w:rsid w:val="0071296A"/>
    <w:rsid w:val="00713102"/>
    <w:rsid w:val="00715F21"/>
    <w:rsid w:val="0072360F"/>
    <w:rsid w:val="00723B10"/>
    <w:rsid w:val="00725251"/>
    <w:rsid w:val="00725B43"/>
    <w:rsid w:val="00733EC2"/>
    <w:rsid w:val="00737234"/>
    <w:rsid w:val="007421D8"/>
    <w:rsid w:val="007442E8"/>
    <w:rsid w:val="00746BD3"/>
    <w:rsid w:val="0074719E"/>
    <w:rsid w:val="0075099F"/>
    <w:rsid w:val="00760367"/>
    <w:rsid w:val="0076080D"/>
    <w:rsid w:val="00782101"/>
    <w:rsid w:val="00790FD5"/>
    <w:rsid w:val="00795CA3"/>
    <w:rsid w:val="00796926"/>
    <w:rsid w:val="007A3903"/>
    <w:rsid w:val="007A5F57"/>
    <w:rsid w:val="007B6394"/>
    <w:rsid w:val="007C266B"/>
    <w:rsid w:val="007C442F"/>
    <w:rsid w:val="007C4F2E"/>
    <w:rsid w:val="007D6130"/>
    <w:rsid w:val="007D7801"/>
    <w:rsid w:val="007E65D6"/>
    <w:rsid w:val="00807FF2"/>
    <w:rsid w:val="008278C2"/>
    <w:rsid w:val="008304BC"/>
    <w:rsid w:val="00840378"/>
    <w:rsid w:val="00840CBE"/>
    <w:rsid w:val="008465C4"/>
    <w:rsid w:val="0084720C"/>
    <w:rsid w:val="00850CF9"/>
    <w:rsid w:val="00860D3A"/>
    <w:rsid w:val="00881FC6"/>
    <w:rsid w:val="00883119"/>
    <w:rsid w:val="008863B4"/>
    <w:rsid w:val="00890618"/>
    <w:rsid w:val="00897146"/>
    <w:rsid w:val="008A36A8"/>
    <w:rsid w:val="008B0ADB"/>
    <w:rsid w:val="008B657E"/>
    <w:rsid w:val="008E268C"/>
    <w:rsid w:val="008E3766"/>
    <w:rsid w:val="008F0399"/>
    <w:rsid w:val="008F5C7F"/>
    <w:rsid w:val="0090584E"/>
    <w:rsid w:val="00921AF5"/>
    <w:rsid w:val="009269CE"/>
    <w:rsid w:val="0093300B"/>
    <w:rsid w:val="00936EB5"/>
    <w:rsid w:val="0095075C"/>
    <w:rsid w:val="00950CC5"/>
    <w:rsid w:val="00954632"/>
    <w:rsid w:val="00956450"/>
    <w:rsid w:val="0096014C"/>
    <w:rsid w:val="0097197C"/>
    <w:rsid w:val="009759BC"/>
    <w:rsid w:val="00991CBC"/>
    <w:rsid w:val="009A79EF"/>
    <w:rsid w:val="009B0A18"/>
    <w:rsid w:val="009B4F32"/>
    <w:rsid w:val="009B5CD9"/>
    <w:rsid w:val="009B673A"/>
    <w:rsid w:val="009C5DCF"/>
    <w:rsid w:val="009D1750"/>
    <w:rsid w:val="009D3FA5"/>
    <w:rsid w:val="009D4996"/>
    <w:rsid w:val="009D5508"/>
    <w:rsid w:val="009E1847"/>
    <w:rsid w:val="009E2F76"/>
    <w:rsid w:val="009F4D87"/>
    <w:rsid w:val="009F53B6"/>
    <w:rsid w:val="009F698C"/>
    <w:rsid w:val="009F7675"/>
    <w:rsid w:val="009F77F4"/>
    <w:rsid w:val="00A03DBB"/>
    <w:rsid w:val="00A26DD3"/>
    <w:rsid w:val="00A50AC2"/>
    <w:rsid w:val="00A53283"/>
    <w:rsid w:val="00A53997"/>
    <w:rsid w:val="00A54B81"/>
    <w:rsid w:val="00A56112"/>
    <w:rsid w:val="00A61732"/>
    <w:rsid w:val="00A65449"/>
    <w:rsid w:val="00A72DF6"/>
    <w:rsid w:val="00A956FD"/>
    <w:rsid w:val="00AB701C"/>
    <w:rsid w:val="00AC2267"/>
    <w:rsid w:val="00AF005E"/>
    <w:rsid w:val="00AF0DDC"/>
    <w:rsid w:val="00AF3D65"/>
    <w:rsid w:val="00AF5C8F"/>
    <w:rsid w:val="00AF6553"/>
    <w:rsid w:val="00B00A2D"/>
    <w:rsid w:val="00B052B3"/>
    <w:rsid w:val="00B11CAA"/>
    <w:rsid w:val="00B13E7E"/>
    <w:rsid w:val="00B31C06"/>
    <w:rsid w:val="00B3498C"/>
    <w:rsid w:val="00B359A7"/>
    <w:rsid w:val="00B44C49"/>
    <w:rsid w:val="00B4758F"/>
    <w:rsid w:val="00B52590"/>
    <w:rsid w:val="00B63211"/>
    <w:rsid w:val="00B667B6"/>
    <w:rsid w:val="00B66F87"/>
    <w:rsid w:val="00B67C15"/>
    <w:rsid w:val="00B763A8"/>
    <w:rsid w:val="00B77491"/>
    <w:rsid w:val="00B77C1D"/>
    <w:rsid w:val="00B92C3C"/>
    <w:rsid w:val="00BA000A"/>
    <w:rsid w:val="00BA23EF"/>
    <w:rsid w:val="00BA3F08"/>
    <w:rsid w:val="00BA6305"/>
    <w:rsid w:val="00BA6BBA"/>
    <w:rsid w:val="00BB49D6"/>
    <w:rsid w:val="00BB6FB4"/>
    <w:rsid w:val="00BC30BE"/>
    <w:rsid w:val="00BE3B6D"/>
    <w:rsid w:val="00BF2719"/>
    <w:rsid w:val="00C071CF"/>
    <w:rsid w:val="00C1059F"/>
    <w:rsid w:val="00C208DB"/>
    <w:rsid w:val="00C21DE3"/>
    <w:rsid w:val="00C2278C"/>
    <w:rsid w:val="00C27CD4"/>
    <w:rsid w:val="00C32AF3"/>
    <w:rsid w:val="00C349D8"/>
    <w:rsid w:val="00C34EC6"/>
    <w:rsid w:val="00C3522A"/>
    <w:rsid w:val="00C41850"/>
    <w:rsid w:val="00C436CC"/>
    <w:rsid w:val="00C4420E"/>
    <w:rsid w:val="00C45F0F"/>
    <w:rsid w:val="00C46CFF"/>
    <w:rsid w:val="00C5376B"/>
    <w:rsid w:val="00C57955"/>
    <w:rsid w:val="00C6006A"/>
    <w:rsid w:val="00C62B87"/>
    <w:rsid w:val="00C63D60"/>
    <w:rsid w:val="00C728A3"/>
    <w:rsid w:val="00C81735"/>
    <w:rsid w:val="00C85ED1"/>
    <w:rsid w:val="00C86612"/>
    <w:rsid w:val="00C9248E"/>
    <w:rsid w:val="00C95BE8"/>
    <w:rsid w:val="00CA29CE"/>
    <w:rsid w:val="00CA2F35"/>
    <w:rsid w:val="00CC5873"/>
    <w:rsid w:val="00CE3493"/>
    <w:rsid w:val="00CF7C6C"/>
    <w:rsid w:val="00D11AF0"/>
    <w:rsid w:val="00D230D1"/>
    <w:rsid w:val="00D23435"/>
    <w:rsid w:val="00D2689B"/>
    <w:rsid w:val="00D32CAF"/>
    <w:rsid w:val="00D45613"/>
    <w:rsid w:val="00D518B2"/>
    <w:rsid w:val="00D6221A"/>
    <w:rsid w:val="00D6362A"/>
    <w:rsid w:val="00D866EE"/>
    <w:rsid w:val="00D8788B"/>
    <w:rsid w:val="00D90254"/>
    <w:rsid w:val="00D907EA"/>
    <w:rsid w:val="00D947F6"/>
    <w:rsid w:val="00D966FE"/>
    <w:rsid w:val="00DA0598"/>
    <w:rsid w:val="00DA173B"/>
    <w:rsid w:val="00DA5BE3"/>
    <w:rsid w:val="00DA7D82"/>
    <w:rsid w:val="00DB0EFD"/>
    <w:rsid w:val="00DB3262"/>
    <w:rsid w:val="00DB6238"/>
    <w:rsid w:val="00DC1114"/>
    <w:rsid w:val="00DD7A6A"/>
    <w:rsid w:val="00DD7FE9"/>
    <w:rsid w:val="00DF2BB5"/>
    <w:rsid w:val="00DF531B"/>
    <w:rsid w:val="00DF6DAA"/>
    <w:rsid w:val="00E00381"/>
    <w:rsid w:val="00E063E9"/>
    <w:rsid w:val="00E1428C"/>
    <w:rsid w:val="00E146C9"/>
    <w:rsid w:val="00E1531A"/>
    <w:rsid w:val="00E27FCB"/>
    <w:rsid w:val="00E40C3D"/>
    <w:rsid w:val="00E42B88"/>
    <w:rsid w:val="00E54E96"/>
    <w:rsid w:val="00E64E45"/>
    <w:rsid w:val="00E91B22"/>
    <w:rsid w:val="00E93FAA"/>
    <w:rsid w:val="00EA3309"/>
    <w:rsid w:val="00EA3B44"/>
    <w:rsid w:val="00EB1B45"/>
    <w:rsid w:val="00EC0914"/>
    <w:rsid w:val="00EC2500"/>
    <w:rsid w:val="00EE01EB"/>
    <w:rsid w:val="00EE2B2E"/>
    <w:rsid w:val="00EE2D72"/>
    <w:rsid w:val="00EE3462"/>
    <w:rsid w:val="00EE357A"/>
    <w:rsid w:val="00EE3E9E"/>
    <w:rsid w:val="00EE48F8"/>
    <w:rsid w:val="00EE4E29"/>
    <w:rsid w:val="00EE5DEF"/>
    <w:rsid w:val="00EF6FA0"/>
    <w:rsid w:val="00F0234A"/>
    <w:rsid w:val="00F17B83"/>
    <w:rsid w:val="00F26B21"/>
    <w:rsid w:val="00F41EAB"/>
    <w:rsid w:val="00F423C7"/>
    <w:rsid w:val="00F5590E"/>
    <w:rsid w:val="00F56DEF"/>
    <w:rsid w:val="00F5730E"/>
    <w:rsid w:val="00F6141E"/>
    <w:rsid w:val="00F62D89"/>
    <w:rsid w:val="00F7068B"/>
    <w:rsid w:val="00F71798"/>
    <w:rsid w:val="00F738BD"/>
    <w:rsid w:val="00F81C59"/>
    <w:rsid w:val="00F82B37"/>
    <w:rsid w:val="00F86D67"/>
    <w:rsid w:val="00FA34A3"/>
    <w:rsid w:val="00FC7F48"/>
    <w:rsid w:val="00FD200A"/>
    <w:rsid w:val="00FD40BB"/>
    <w:rsid w:val="00FD6128"/>
    <w:rsid w:val="00FD6FF0"/>
    <w:rsid w:val="00FE13CB"/>
    <w:rsid w:val="00FE76D5"/>
    <w:rsid w:val="00FF1395"/>
    <w:rsid w:val="00FF1665"/>
    <w:rsid w:val="00FF1C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e0e0e0"/>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A6305"/>
    <w:rPr>
      <w:sz w:val="22"/>
    </w:rPr>
  </w:style>
  <w:style w:type="paragraph" w:styleId="berschrift1">
    <w:name w:val="heading 1"/>
    <w:basedOn w:val="Standard"/>
    <w:next w:val="Standard"/>
    <w:link w:val="berschrift1Zchn"/>
    <w:uiPriority w:val="9"/>
    <w:qFormat/>
    <w:rsid w:val="00956450"/>
    <w:pPr>
      <w:pBdr>
        <w:bottom w:val="thinThickSmallGap" w:sz="12" w:space="1" w:color="auto"/>
      </w:pBdr>
      <w:spacing w:before="400"/>
      <w:jc w:val="center"/>
      <w:outlineLvl w:val="0"/>
    </w:pPr>
    <w:rPr>
      <w:caps/>
      <w:spacing w:val="20"/>
      <w:sz w:val="28"/>
      <w:szCs w:val="28"/>
    </w:rPr>
  </w:style>
  <w:style w:type="paragraph" w:styleId="berschrift2">
    <w:name w:val="heading 2"/>
    <w:basedOn w:val="Standard"/>
    <w:next w:val="Standard"/>
    <w:link w:val="berschrift2Zchn"/>
    <w:uiPriority w:val="9"/>
    <w:unhideWhenUsed/>
    <w:qFormat/>
    <w:rsid w:val="00956450"/>
    <w:pPr>
      <w:pBdr>
        <w:bottom w:val="single" w:sz="4" w:space="1" w:color="auto"/>
      </w:pBdr>
      <w:spacing w:before="400"/>
      <w:jc w:val="center"/>
      <w:outlineLvl w:val="1"/>
    </w:pPr>
    <w:rPr>
      <w:caps/>
      <w:spacing w:val="15"/>
      <w:sz w:val="24"/>
      <w:szCs w:val="24"/>
    </w:rPr>
  </w:style>
  <w:style w:type="paragraph" w:styleId="berschrift3">
    <w:name w:val="heading 3"/>
    <w:basedOn w:val="Standard"/>
    <w:next w:val="Standard"/>
    <w:link w:val="berschrift3Zchn"/>
    <w:uiPriority w:val="9"/>
    <w:unhideWhenUsed/>
    <w:qFormat/>
    <w:rsid w:val="00956450"/>
    <w:pPr>
      <w:pBdr>
        <w:top w:val="dotted" w:sz="4" w:space="1" w:color="auto"/>
        <w:bottom w:val="dotted" w:sz="4" w:space="1" w:color="auto"/>
      </w:pBdr>
      <w:spacing w:before="300"/>
      <w:jc w:val="center"/>
      <w:outlineLvl w:val="2"/>
    </w:pPr>
    <w:rPr>
      <w:caps/>
      <w:sz w:val="24"/>
      <w:szCs w:val="24"/>
    </w:rPr>
  </w:style>
  <w:style w:type="paragraph" w:styleId="berschrift4">
    <w:name w:val="heading 4"/>
    <w:basedOn w:val="Standard"/>
    <w:next w:val="Standard"/>
    <w:link w:val="berschrift4Zchn"/>
    <w:uiPriority w:val="9"/>
    <w:unhideWhenUsed/>
    <w:qFormat/>
    <w:rsid w:val="00B667B6"/>
    <w:pPr>
      <w:pBdr>
        <w:bottom w:val="dotted" w:sz="4" w:space="1" w:color="943634"/>
      </w:pBdr>
      <w:spacing w:after="120"/>
      <w:jc w:val="center"/>
      <w:outlineLvl w:val="3"/>
    </w:pPr>
    <w:rPr>
      <w:caps/>
      <w:color w:val="622423"/>
      <w:spacing w:val="10"/>
      <w:sz w:val="20"/>
      <w:lang w:val="x-none" w:eastAsia="x-none"/>
    </w:rPr>
  </w:style>
  <w:style w:type="paragraph" w:styleId="berschrift5">
    <w:name w:val="heading 5"/>
    <w:basedOn w:val="Standard"/>
    <w:next w:val="Standard"/>
    <w:link w:val="berschrift5Zchn"/>
    <w:uiPriority w:val="9"/>
    <w:semiHidden/>
    <w:unhideWhenUsed/>
    <w:qFormat/>
    <w:rsid w:val="00B667B6"/>
    <w:pPr>
      <w:spacing w:before="320" w:after="120"/>
      <w:jc w:val="center"/>
      <w:outlineLvl w:val="4"/>
    </w:pPr>
    <w:rPr>
      <w:caps/>
      <w:color w:val="622423"/>
      <w:spacing w:val="10"/>
      <w:sz w:val="20"/>
      <w:lang w:val="x-none" w:eastAsia="x-none"/>
    </w:rPr>
  </w:style>
  <w:style w:type="paragraph" w:styleId="berschrift6">
    <w:name w:val="heading 6"/>
    <w:basedOn w:val="Standard"/>
    <w:next w:val="Standard"/>
    <w:link w:val="berschrift6Zchn"/>
    <w:uiPriority w:val="9"/>
    <w:semiHidden/>
    <w:unhideWhenUsed/>
    <w:qFormat/>
    <w:rsid w:val="00B667B6"/>
    <w:pPr>
      <w:spacing w:after="120"/>
      <w:jc w:val="center"/>
      <w:outlineLvl w:val="5"/>
    </w:pPr>
    <w:rPr>
      <w:caps/>
      <w:color w:val="943634"/>
      <w:spacing w:val="10"/>
      <w:sz w:val="20"/>
      <w:lang w:val="x-none" w:eastAsia="x-none"/>
    </w:rPr>
  </w:style>
  <w:style w:type="paragraph" w:styleId="berschrift7">
    <w:name w:val="heading 7"/>
    <w:basedOn w:val="Standard"/>
    <w:next w:val="Standard"/>
    <w:link w:val="berschrift7Zchn"/>
    <w:uiPriority w:val="9"/>
    <w:semiHidden/>
    <w:unhideWhenUsed/>
    <w:qFormat/>
    <w:rsid w:val="00B667B6"/>
    <w:pPr>
      <w:spacing w:after="120"/>
      <w:jc w:val="center"/>
      <w:outlineLvl w:val="6"/>
    </w:pPr>
    <w:rPr>
      <w:i/>
      <w:iCs/>
      <w:caps/>
      <w:color w:val="943634"/>
      <w:spacing w:val="10"/>
      <w:sz w:val="20"/>
      <w:lang w:val="x-none" w:eastAsia="x-none"/>
    </w:rPr>
  </w:style>
  <w:style w:type="paragraph" w:styleId="berschrift8">
    <w:name w:val="heading 8"/>
    <w:basedOn w:val="Standard"/>
    <w:next w:val="Standard"/>
    <w:link w:val="berschrift8Zchn"/>
    <w:uiPriority w:val="9"/>
    <w:semiHidden/>
    <w:unhideWhenUsed/>
    <w:qFormat/>
    <w:rsid w:val="00B667B6"/>
    <w:pPr>
      <w:spacing w:after="120"/>
      <w:jc w:val="center"/>
      <w:outlineLvl w:val="7"/>
    </w:pPr>
    <w:rPr>
      <w:caps/>
      <w:spacing w:val="10"/>
      <w:sz w:val="20"/>
      <w:lang w:val="x-none" w:eastAsia="x-none"/>
    </w:rPr>
  </w:style>
  <w:style w:type="paragraph" w:styleId="berschrift9">
    <w:name w:val="heading 9"/>
    <w:basedOn w:val="Standard"/>
    <w:next w:val="Standard"/>
    <w:link w:val="berschrift9Zchn"/>
    <w:uiPriority w:val="9"/>
    <w:semiHidden/>
    <w:unhideWhenUsed/>
    <w:qFormat/>
    <w:rsid w:val="00B667B6"/>
    <w:pPr>
      <w:spacing w:after="120"/>
      <w:jc w:val="center"/>
      <w:outlineLvl w:val="8"/>
    </w:pPr>
    <w:rPr>
      <w:i/>
      <w:iCs/>
      <w:caps/>
      <w:spacing w:val="10"/>
      <w:sz w:val="20"/>
      <w:lang w:val="x-none" w:eastAsia="x-non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Times New Roman" w:eastAsia="Calibri" w:hAnsi="Times New Roman" w:cs="Times New Roman"/>
    </w:rPr>
  </w:style>
  <w:style w:type="character" w:customStyle="1" w:styleId="WW8Num2z0">
    <w:name w:val="WW8Num2z0"/>
    <w:rPr>
      <w:rFonts w:ascii="Wingdings" w:hAnsi="Wingdings"/>
    </w:rPr>
  </w:style>
  <w:style w:type="character" w:customStyle="1" w:styleId="WW8Num3z0">
    <w:name w:val="WW8Num3z0"/>
    <w:rPr>
      <w:rFonts w:ascii="Wingdings" w:hAnsi="Wingdings"/>
    </w:rPr>
  </w:style>
  <w:style w:type="character" w:customStyle="1" w:styleId="WW8Num4z0">
    <w:name w:val="WW8Num4z0"/>
    <w:rPr>
      <w:rFonts w:ascii="Times New Roman" w:hAnsi="Times New Roman" w:cs="Times New Roman"/>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6z0">
    <w:name w:val="WW8Num6z0"/>
    <w:rPr>
      <w:rFonts w:ascii="Times New Roman" w:eastAsia="Calibri" w:hAnsi="Times New Roman" w:cs="Times New Roman"/>
    </w:rPr>
  </w:style>
  <w:style w:type="character" w:customStyle="1" w:styleId="WW8Num6z1">
    <w:name w:val="WW8Num6z1"/>
    <w:rPr>
      <w:rFonts w:ascii="Courier New" w:hAnsi="Courier New" w:cs="Courier New"/>
    </w:rPr>
  </w:style>
  <w:style w:type="character" w:customStyle="1" w:styleId="Absatz-Standardschriftart7">
    <w:name w:val="Absatz-Standardschriftart7"/>
  </w:style>
  <w:style w:type="character" w:customStyle="1" w:styleId="Absatz-Standardschriftart6">
    <w:name w:val="Absatz-Standardschriftart6"/>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Absatz-Standardschriftart5">
    <w:name w:val="Absatz-Standardschriftart5"/>
  </w:style>
  <w:style w:type="character" w:customStyle="1" w:styleId="WW-Absatz-Standardschriftart11">
    <w:name w:val="WW-Absatz-Standardschriftart11"/>
  </w:style>
  <w:style w:type="character" w:customStyle="1" w:styleId="Absatz-Standardschriftart4">
    <w:name w:val="Absatz-Standardschriftart4"/>
  </w:style>
  <w:style w:type="character" w:customStyle="1" w:styleId="WW-Absatz-Standardschriftart111">
    <w:name w:val="WW-Absatz-Standardschriftart111"/>
  </w:style>
  <w:style w:type="character" w:customStyle="1" w:styleId="Absatz-Standardschriftart3">
    <w:name w:val="Absatz-Standardschriftart3"/>
  </w:style>
  <w:style w:type="character" w:customStyle="1" w:styleId="Absatz-Standardschriftart2">
    <w:name w:val="Absatz-Standardschriftart2"/>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3z1">
    <w:name w:val="WW8Num3z1"/>
    <w:rPr>
      <w:rFonts w:ascii="Courier New" w:hAnsi="Courier New" w:cs="Courier New"/>
    </w:rPr>
  </w:style>
  <w:style w:type="character" w:customStyle="1" w:styleId="WW8Num3z3">
    <w:name w:val="WW8Num3z3"/>
    <w:rPr>
      <w:rFonts w:ascii="Symbol" w:hAnsi="Symbol"/>
    </w:rPr>
  </w:style>
  <w:style w:type="character" w:customStyle="1" w:styleId="WW8Num5z3">
    <w:name w:val="WW8Num5z3"/>
    <w:rPr>
      <w:rFonts w:ascii="Symbol" w:hAnsi="Symbol"/>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SprechblasentextZchn">
    <w:name w:val="Sprechblasentext Zchn"/>
    <w:rPr>
      <w:rFonts w:ascii="Tahoma" w:hAnsi="Tahoma" w:cs="Tahoma"/>
      <w:sz w:val="16"/>
      <w:szCs w:val="16"/>
    </w:rPr>
  </w:style>
  <w:style w:type="character" w:customStyle="1" w:styleId="Kommentarzeichen1">
    <w:name w:val="Kommentarzeichen1"/>
    <w:rPr>
      <w:sz w:val="16"/>
      <w:szCs w:val="16"/>
    </w:rPr>
  </w:style>
  <w:style w:type="character" w:customStyle="1" w:styleId="Bullets">
    <w:name w:val="Bullets"/>
    <w:rPr>
      <w:rFonts w:ascii="OpenSymbol" w:eastAsia="OpenSymbol" w:hAnsi="OpenSymbol" w:cs="OpenSymbol"/>
    </w:rPr>
  </w:style>
  <w:style w:type="character" w:styleId="IntensiveHervorhebung">
    <w:name w:val="Intense Emphasis"/>
    <w:uiPriority w:val="21"/>
    <w:qFormat/>
    <w:rsid w:val="00B667B6"/>
    <w:rPr>
      <w:i/>
      <w:iCs/>
      <w:caps/>
      <w:spacing w:val="10"/>
      <w:sz w:val="20"/>
      <w:szCs w:val="20"/>
    </w:rPr>
  </w:style>
  <w:style w:type="paragraph" w:customStyle="1" w:styleId="Heading">
    <w:name w:val="Heading"/>
    <w:basedOn w:val="Standard"/>
    <w:next w:val="Textkrper"/>
    <w:pPr>
      <w:keepNext/>
      <w:spacing w:before="240" w:after="120"/>
    </w:pPr>
    <w:rPr>
      <w:rFonts w:ascii="Arial" w:eastAsia="MS Mincho" w:hAnsi="Arial" w:cs="Tahoma"/>
      <w:sz w:val="28"/>
      <w:szCs w:val="28"/>
    </w:rPr>
  </w:style>
  <w:style w:type="paragraph" w:styleId="Textkrper">
    <w:name w:val="Body Text"/>
    <w:basedOn w:val="Standard"/>
    <w:pPr>
      <w:spacing w:after="120"/>
    </w:pPr>
  </w:style>
  <w:style w:type="paragraph" w:styleId="Liste">
    <w:name w:val="List"/>
    <w:basedOn w:val="Textkrper"/>
    <w:rPr>
      <w:rFonts w:cs="Tahoma"/>
    </w:rPr>
  </w:style>
  <w:style w:type="paragraph" w:customStyle="1" w:styleId="Caption1">
    <w:name w:val="Caption1"/>
    <w:basedOn w:val="Standard"/>
    <w:pPr>
      <w:suppressLineNumbers/>
      <w:spacing w:before="120" w:after="120"/>
    </w:pPr>
    <w:rPr>
      <w:rFonts w:cs="Tahoma"/>
      <w:i/>
      <w:iCs/>
      <w:sz w:val="24"/>
      <w:szCs w:val="24"/>
    </w:rPr>
  </w:style>
  <w:style w:type="paragraph" w:customStyle="1" w:styleId="Index">
    <w:name w:val="Index"/>
    <w:basedOn w:val="Standard"/>
    <w:pPr>
      <w:suppressLineNumbers/>
    </w:pPr>
    <w:rPr>
      <w:rFonts w:cs="Tahoma"/>
    </w:rPr>
  </w:style>
  <w:style w:type="paragraph" w:styleId="Listenabsatz">
    <w:name w:val="List Paragraph"/>
    <w:basedOn w:val="Standard"/>
    <w:uiPriority w:val="34"/>
    <w:qFormat/>
    <w:rsid w:val="00B667B6"/>
    <w:pPr>
      <w:ind w:left="720"/>
      <w:contextualSpacing/>
    </w:pPr>
  </w:style>
  <w:style w:type="paragraph" w:styleId="Sprechblasentext">
    <w:name w:val="Balloon Text"/>
    <w:basedOn w:val="Standard"/>
    <w:rPr>
      <w:rFonts w:ascii="Tahoma" w:hAnsi="Tahoma" w:cs="Tahoma"/>
      <w:sz w:val="16"/>
      <w:szCs w:val="16"/>
    </w:rPr>
  </w:style>
  <w:style w:type="paragraph" w:customStyle="1" w:styleId="Kommentartext1">
    <w:name w:val="Kommentartext1"/>
    <w:basedOn w:val="Standard"/>
    <w:rPr>
      <w:sz w:val="20"/>
    </w:rPr>
  </w:style>
  <w:style w:type="paragraph" w:styleId="Kommentarthema">
    <w:name w:val="annotation subject"/>
    <w:basedOn w:val="Kommentartext1"/>
    <w:next w:val="Kommentartext1"/>
    <w:rPr>
      <w:b/>
      <w:bCs/>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erschrift1Zchn">
    <w:name w:val="Überschrift 1 Zchn"/>
    <w:link w:val="berschrift1"/>
    <w:uiPriority w:val="9"/>
    <w:rsid w:val="00956450"/>
    <w:rPr>
      <w:caps/>
      <w:spacing w:val="20"/>
      <w:sz w:val="28"/>
      <w:szCs w:val="28"/>
      <w:lang w:val="en-US" w:eastAsia="en-US" w:bidi="en-US"/>
    </w:rPr>
  </w:style>
  <w:style w:type="paragraph" w:styleId="Titel">
    <w:name w:val="Title"/>
    <w:basedOn w:val="Standard"/>
    <w:next w:val="Standard"/>
    <w:link w:val="TitelZchn"/>
    <w:uiPriority w:val="10"/>
    <w:qFormat/>
    <w:rsid w:val="00956450"/>
    <w:pPr>
      <w:pBdr>
        <w:top w:val="dotted" w:sz="2" w:space="1" w:color="auto"/>
        <w:bottom w:val="dotted" w:sz="2" w:space="6" w:color="auto"/>
      </w:pBdr>
      <w:spacing w:before="500" w:after="300"/>
      <w:jc w:val="center"/>
    </w:pPr>
    <w:rPr>
      <w:caps/>
      <w:spacing w:val="50"/>
      <w:sz w:val="44"/>
      <w:szCs w:val="44"/>
    </w:rPr>
  </w:style>
  <w:style w:type="character" w:customStyle="1" w:styleId="TitelZchn">
    <w:name w:val="Titel Zchn"/>
    <w:link w:val="Titel"/>
    <w:uiPriority w:val="10"/>
    <w:rsid w:val="00956450"/>
    <w:rPr>
      <w:caps/>
      <w:spacing w:val="50"/>
      <w:sz w:val="44"/>
      <w:szCs w:val="44"/>
      <w:lang w:val="en-US" w:eastAsia="en-US" w:bidi="en-US"/>
    </w:rPr>
  </w:style>
  <w:style w:type="paragraph" w:styleId="Verzeichnis1">
    <w:name w:val="toc 1"/>
    <w:basedOn w:val="Standard"/>
    <w:next w:val="Standard"/>
    <w:autoRedefine/>
    <w:uiPriority w:val="39"/>
    <w:unhideWhenUsed/>
    <w:rsid w:val="00395194"/>
    <w:pPr>
      <w:tabs>
        <w:tab w:val="right" w:leader="dot" w:pos="9061"/>
      </w:tabs>
    </w:pPr>
    <w:rPr>
      <w:rFonts w:eastAsia="Calibri"/>
      <w:b/>
      <w:noProof/>
    </w:rPr>
  </w:style>
  <w:style w:type="paragraph" w:styleId="Untertitel">
    <w:name w:val="Subtitle"/>
    <w:basedOn w:val="Standard"/>
    <w:next w:val="Standard"/>
    <w:link w:val="UntertitelZchn"/>
    <w:uiPriority w:val="11"/>
    <w:qFormat/>
    <w:rsid w:val="00B667B6"/>
    <w:pPr>
      <w:spacing w:after="560"/>
      <w:jc w:val="center"/>
    </w:pPr>
    <w:rPr>
      <w:caps/>
      <w:spacing w:val="20"/>
      <w:sz w:val="18"/>
      <w:szCs w:val="18"/>
      <w:lang w:val="x-none" w:eastAsia="x-none"/>
    </w:rPr>
  </w:style>
  <w:style w:type="character" w:customStyle="1" w:styleId="UntertitelZchn">
    <w:name w:val="Untertitel Zchn"/>
    <w:link w:val="Untertitel"/>
    <w:uiPriority w:val="11"/>
    <w:rsid w:val="00B667B6"/>
    <w:rPr>
      <w:rFonts w:eastAsia="Times New Roman" w:cs="Times New Roman"/>
      <w:caps/>
      <w:spacing w:val="20"/>
      <w:sz w:val="18"/>
      <w:szCs w:val="18"/>
    </w:rPr>
  </w:style>
  <w:style w:type="character" w:customStyle="1" w:styleId="berschrift2Zchn">
    <w:name w:val="Überschrift 2 Zchn"/>
    <w:link w:val="berschrift2"/>
    <w:uiPriority w:val="9"/>
    <w:rsid w:val="00956450"/>
    <w:rPr>
      <w:caps/>
      <w:spacing w:val="15"/>
      <w:sz w:val="24"/>
      <w:szCs w:val="24"/>
      <w:lang w:val="en-US" w:eastAsia="en-US" w:bidi="en-US"/>
    </w:rPr>
  </w:style>
  <w:style w:type="character" w:customStyle="1" w:styleId="berschrift3Zchn">
    <w:name w:val="Überschrift 3 Zchn"/>
    <w:link w:val="berschrift3"/>
    <w:uiPriority w:val="9"/>
    <w:rsid w:val="00956450"/>
    <w:rPr>
      <w:caps/>
      <w:sz w:val="24"/>
      <w:szCs w:val="24"/>
      <w:lang w:val="en-US" w:eastAsia="en-US" w:bidi="en-US"/>
    </w:rPr>
  </w:style>
  <w:style w:type="character" w:customStyle="1" w:styleId="berschrift4Zchn">
    <w:name w:val="Überschrift 4 Zchn"/>
    <w:link w:val="berschrift4"/>
    <w:uiPriority w:val="9"/>
    <w:rsid w:val="00B667B6"/>
    <w:rPr>
      <w:rFonts w:eastAsia="Times New Roman" w:cs="Times New Roman"/>
      <w:caps/>
      <w:color w:val="622423"/>
      <w:spacing w:val="10"/>
    </w:rPr>
  </w:style>
  <w:style w:type="character" w:customStyle="1" w:styleId="berschrift5Zchn">
    <w:name w:val="Überschrift 5 Zchn"/>
    <w:link w:val="berschrift5"/>
    <w:uiPriority w:val="9"/>
    <w:semiHidden/>
    <w:rsid w:val="00B667B6"/>
    <w:rPr>
      <w:rFonts w:eastAsia="Times New Roman" w:cs="Times New Roman"/>
      <w:caps/>
      <w:color w:val="622423"/>
      <w:spacing w:val="10"/>
    </w:rPr>
  </w:style>
  <w:style w:type="character" w:customStyle="1" w:styleId="berschrift6Zchn">
    <w:name w:val="Überschrift 6 Zchn"/>
    <w:link w:val="berschrift6"/>
    <w:uiPriority w:val="9"/>
    <w:semiHidden/>
    <w:rsid w:val="00B667B6"/>
    <w:rPr>
      <w:rFonts w:eastAsia="Times New Roman" w:cs="Times New Roman"/>
      <w:caps/>
      <w:color w:val="943634"/>
      <w:spacing w:val="10"/>
    </w:rPr>
  </w:style>
  <w:style w:type="character" w:customStyle="1" w:styleId="berschrift7Zchn">
    <w:name w:val="Überschrift 7 Zchn"/>
    <w:link w:val="berschrift7"/>
    <w:uiPriority w:val="9"/>
    <w:semiHidden/>
    <w:rsid w:val="00B667B6"/>
    <w:rPr>
      <w:rFonts w:eastAsia="Times New Roman" w:cs="Times New Roman"/>
      <w:i/>
      <w:iCs/>
      <w:caps/>
      <w:color w:val="943634"/>
      <w:spacing w:val="10"/>
    </w:rPr>
  </w:style>
  <w:style w:type="character" w:customStyle="1" w:styleId="berschrift8Zchn">
    <w:name w:val="Überschrift 8 Zchn"/>
    <w:link w:val="berschrift8"/>
    <w:uiPriority w:val="9"/>
    <w:semiHidden/>
    <w:rsid w:val="00B667B6"/>
    <w:rPr>
      <w:rFonts w:eastAsia="Times New Roman" w:cs="Times New Roman"/>
      <w:caps/>
      <w:spacing w:val="10"/>
      <w:sz w:val="20"/>
      <w:szCs w:val="20"/>
    </w:rPr>
  </w:style>
  <w:style w:type="character" w:customStyle="1" w:styleId="berschrift9Zchn">
    <w:name w:val="Überschrift 9 Zchn"/>
    <w:link w:val="berschrift9"/>
    <w:uiPriority w:val="9"/>
    <w:semiHidden/>
    <w:rsid w:val="00B667B6"/>
    <w:rPr>
      <w:rFonts w:eastAsia="Times New Roman" w:cs="Times New Roman"/>
      <w:i/>
      <w:iCs/>
      <w:caps/>
      <w:spacing w:val="10"/>
      <w:sz w:val="20"/>
      <w:szCs w:val="20"/>
    </w:rPr>
  </w:style>
  <w:style w:type="character" w:styleId="Fett">
    <w:name w:val="Strong"/>
    <w:uiPriority w:val="22"/>
    <w:qFormat/>
    <w:rsid w:val="00B667B6"/>
    <w:rPr>
      <w:b/>
      <w:bCs/>
      <w:color w:val="943634"/>
      <w:spacing w:val="5"/>
    </w:rPr>
  </w:style>
  <w:style w:type="character" w:styleId="Hervorhebung">
    <w:name w:val="Emphasis"/>
    <w:uiPriority w:val="20"/>
    <w:qFormat/>
    <w:rsid w:val="00B667B6"/>
    <w:rPr>
      <w:caps/>
      <w:spacing w:val="5"/>
      <w:sz w:val="20"/>
      <w:szCs w:val="20"/>
    </w:rPr>
  </w:style>
  <w:style w:type="paragraph" w:styleId="KeinLeerraum">
    <w:name w:val="No Spacing"/>
    <w:basedOn w:val="Standard"/>
    <w:link w:val="KeinLeerraumZchn"/>
    <w:uiPriority w:val="1"/>
    <w:qFormat/>
    <w:rsid w:val="00B667B6"/>
  </w:style>
  <w:style w:type="paragraph" w:styleId="Zitat">
    <w:name w:val="Quote"/>
    <w:basedOn w:val="Standard"/>
    <w:next w:val="Standard"/>
    <w:link w:val="ZitatZchn"/>
    <w:uiPriority w:val="29"/>
    <w:qFormat/>
    <w:rsid w:val="00B667B6"/>
    <w:rPr>
      <w:i/>
      <w:iCs/>
      <w:sz w:val="20"/>
      <w:lang w:val="x-none" w:eastAsia="x-none"/>
    </w:rPr>
  </w:style>
  <w:style w:type="character" w:customStyle="1" w:styleId="ZitatZchn">
    <w:name w:val="Zitat Zchn"/>
    <w:link w:val="Zitat"/>
    <w:uiPriority w:val="29"/>
    <w:rsid w:val="00B667B6"/>
    <w:rPr>
      <w:rFonts w:eastAsia="Times New Roman" w:cs="Times New Roman"/>
      <w:i/>
      <w:iCs/>
    </w:rPr>
  </w:style>
  <w:style w:type="paragraph" w:styleId="IntensivesZitat">
    <w:name w:val="Intense Quote"/>
    <w:basedOn w:val="Standard"/>
    <w:next w:val="Standard"/>
    <w:link w:val="IntensivesZitatZchn"/>
    <w:uiPriority w:val="30"/>
    <w:qFormat/>
    <w:rsid w:val="00B667B6"/>
    <w:pPr>
      <w:pBdr>
        <w:top w:val="dotted" w:sz="2" w:space="10" w:color="632423"/>
        <w:bottom w:val="dotted" w:sz="2" w:space="4" w:color="632423"/>
      </w:pBdr>
      <w:spacing w:before="160" w:line="300" w:lineRule="auto"/>
      <w:ind w:left="1440" w:right="1440"/>
    </w:pPr>
    <w:rPr>
      <w:caps/>
      <w:color w:val="622423"/>
      <w:spacing w:val="5"/>
      <w:sz w:val="20"/>
      <w:lang w:val="x-none" w:eastAsia="x-none"/>
    </w:rPr>
  </w:style>
  <w:style w:type="character" w:customStyle="1" w:styleId="IntensivesZitatZchn">
    <w:name w:val="Intensives Zitat Zchn"/>
    <w:link w:val="IntensivesZitat"/>
    <w:uiPriority w:val="30"/>
    <w:rsid w:val="00B667B6"/>
    <w:rPr>
      <w:rFonts w:eastAsia="Times New Roman" w:cs="Times New Roman"/>
      <w:caps/>
      <w:color w:val="622423"/>
      <w:spacing w:val="5"/>
      <w:sz w:val="20"/>
      <w:szCs w:val="20"/>
    </w:rPr>
  </w:style>
  <w:style w:type="character" w:styleId="SchwacheHervorhebung">
    <w:name w:val="Subtle Emphasis"/>
    <w:uiPriority w:val="19"/>
    <w:qFormat/>
    <w:rsid w:val="00B667B6"/>
    <w:rPr>
      <w:i/>
      <w:iCs/>
    </w:rPr>
  </w:style>
  <w:style w:type="character" w:styleId="SchwacherVerweis">
    <w:name w:val="Subtle Reference"/>
    <w:uiPriority w:val="31"/>
    <w:qFormat/>
    <w:rsid w:val="00B667B6"/>
    <w:rPr>
      <w:rFonts w:ascii="Calibri" w:eastAsia="Times New Roman" w:hAnsi="Calibri" w:cs="Times New Roman"/>
      <w:i/>
      <w:iCs/>
      <w:color w:val="622423"/>
    </w:rPr>
  </w:style>
  <w:style w:type="character" w:styleId="IntensiverVerweis">
    <w:name w:val="Intense Reference"/>
    <w:uiPriority w:val="32"/>
    <w:qFormat/>
    <w:rsid w:val="00B667B6"/>
    <w:rPr>
      <w:rFonts w:ascii="Calibri" w:eastAsia="Times New Roman" w:hAnsi="Calibri" w:cs="Times New Roman"/>
      <w:b/>
      <w:bCs/>
      <w:i/>
      <w:iCs/>
      <w:color w:val="622423"/>
    </w:rPr>
  </w:style>
  <w:style w:type="character" w:styleId="Buchtitel">
    <w:name w:val="Book Title"/>
    <w:uiPriority w:val="33"/>
    <w:qFormat/>
    <w:rsid w:val="00B667B6"/>
    <w:rPr>
      <w:caps/>
      <w:color w:val="622423"/>
      <w:spacing w:val="5"/>
      <w:u w:color="622423"/>
    </w:rPr>
  </w:style>
  <w:style w:type="paragraph" w:styleId="Inhaltsverzeichnisberschrift">
    <w:name w:val="TOC Heading"/>
    <w:basedOn w:val="berschrift1"/>
    <w:next w:val="Standard"/>
    <w:uiPriority w:val="39"/>
    <w:unhideWhenUsed/>
    <w:qFormat/>
    <w:rsid w:val="00B667B6"/>
    <w:pPr>
      <w:outlineLvl w:val="9"/>
    </w:pPr>
  </w:style>
  <w:style w:type="paragraph" w:styleId="Beschriftung">
    <w:name w:val="caption"/>
    <w:basedOn w:val="Standard"/>
    <w:next w:val="Standard"/>
    <w:uiPriority w:val="35"/>
    <w:semiHidden/>
    <w:unhideWhenUsed/>
    <w:qFormat/>
    <w:rsid w:val="00B667B6"/>
    <w:rPr>
      <w:caps/>
      <w:spacing w:val="10"/>
      <w:sz w:val="18"/>
      <w:szCs w:val="18"/>
    </w:rPr>
  </w:style>
  <w:style w:type="character" w:customStyle="1" w:styleId="KeinLeerraumZchn">
    <w:name w:val="Kein Leerraum Zchn"/>
    <w:basedOn w:val="Absatz-Standardschriftart"/>
    <w:link w:val="KeinLeerraum"/>
    <w:uiPriority w:val="1"/>
    <w:rsid w:val="00B667B6"/>
  </w:style>
  <w:style w:type="character" w:styleId="Kommentarzeichen">
    <w:name w:val="annotation reference"/>
    <w:uiPriority w:val="99"/>
    <w:semiHidden/>
    <w:unhideWhenUsed/>
    <w:rsid w:val="00033FC4"/>
    <w:rPr>
      <w:sz w:val="16"/>
      <w:szCs w:val="16"/>
    </w:rPr>
  </w:style>
  <w:style w:type="paragraph" w:styleId="Kommentartext">
    <w:name w:val="annotation text"/>
    <w:basedOn w:val="Standard"/>
    <w:link w:val="KommentartextZchn"/>
    <w:uiPriority w:val="99"/>
    <w:semiHidden/>
    <w:unhideWhenUsed/>
    <w:rsid w:val="00033FC4"/>
    <w:rPr>
      <w:sz w:val="20"/>
      <w:lang w:val="x-none" w:eastAsia="x-none"/>
    </w:rPr>
  </w:style>
  <w:style w:type="character" w:customStyle="1" w:styleId="KommentartextZchn">
    <w:name w:val="Kommentartext Zchn"/>
    <w:link w:val="Kommentartext"/>
    <w:uiPriority w:val="99"/>
    <w:semiHidden/>
    <w:rsid w:val="00033FC4"/>
    <w:rPr>
      <w:sz w:val="20"/>
      <w:szCs w:val="20"/>
    </w:rPr>
  </w:style>
  <w:style w:type="table" w:styleId="Tabellenraster">
    <w:name w:val="Table Grid"/>
    <w:basedOn w:val="NormaleTabelle"/>
    <w:uiPriority w:val="59"/>
    <w:rsid w:val="000E25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A61732"/>
    <w:pPr>
      <w:ind w:left="220"/>
    </w:pPr>
  </w:style>
  <w:style w:type="paragraph" w:styleId="Verzeichnis3">
    <w:name w:val="toc 3"/>
    <w:basedOn w:val="Standard"/>
    <w:next w:val="Standard"/>
    <w:autoRedefine/>
    <w:uiPriority w:val="39"/>
    <w:unhideWhenUsed/>
    <w:rsid w:val="00A61732"/>
    <w:pPr>
      <w:ind w:left="440"/>
    </w:pPr>
  </w:style>
  <w:style w:type="paragraph" w:customStyle="1" w:styleId="ExplBox">
    <w:name w:val="ExplBox"/>
    <w:basedOn w:val="Standard"/>
    <w:link w:val="ExplBoxZchn"/>
    <w:qFormat/>
    <w:rsid w:val="004541B9"/>
    <w:rPr>
      <w:sz w:val="20"/>
    </w:rPr>
  </w:style>
  <w:style w:type="paragraph" w:styleId="Kopfzeile">
    <w:name w:val="header"/>
    <w:basedOn w:val="Standard"/>
    <w:link w:val="KopfzeileZchn"/>
    <w:uiPriority w:val="99"/>
    <w:unhideWhenUsed/>
    <w:rsid w:val="00B77C1D"/>
    <w:pPr>
      <w:tabs>
        <w:tab w:val="center" w:pos="4536"/>
        <w:tab w:val="right" w:pos="9072"/>
      </w:tabs>
    </w:pPr>
  </w:style>
  <w:style w:type="character" w:customStyle="1" w:styleId="ExplBoxZchn">
    <w:name w:val="ExplBox Zchn"/>
    <w:link w:val="ExplBox"/>
    <w:rsid w:val="004541B9"/>
    <w:rPr>
      <w:lang w:val="en-US" w:eastAsia="en-US" w:bidi="en-US"/>
    </w:rPr>
  </w:style>
  <w:style w:type="character" w:customStyle="1" w:styleId="KopfzeileZchn">
    <w:name w:val="Kopfzeile Zchn"/>
    <w:link w:val="Kopfzeile"/>
    <w:uiPriority w:val="99"/>
    <w:rsid w:val="00B77C1D"/>
    <w:rPr>
      <w:sz w:val="22"/>
      <w:szCs w:val="22"/>
      <w:lang w:val="en-US" w:eastAsia="en-US" w:bidi="en-US"/>
    </w:rPr>
  </w:style>
  <w:style w:type="paragraph" w:styleId="Fuzeile">
    <w:name w:val="footer"/>
    <w:basedOn w:val="Standard"/>
    <w:link w:val="FuzeileZchn"/>
    <w:uiPriority w:val="99"/>
    <w:unhideWhenUsed/>
    <w:rsid w:val="00B77C1D"/>
    <w:pPr>
      <w:tabs>
        <w:tab w:val="center" w:pos="4536"/>
        <w:tab w:val="right" w:pos="9072"/>
      </w:tabs>
    </w:pPr>
  </w:style>
  <w:style w:type="character" w:customStyle="1" w:styleId="FuzeileZchn">
    <w:name w:val="Fußzeile Zchn"/>
    <w:link w:val="Fuzeile"/>
    <w:uiPriority w:val="99"/>
    <w:rsid w:val="00B77C1D"/>
    <w:rPr>
      <w:sz w:val="22"/>
      <w:szCs w:val="22"/>
      <w:lang w:val="en-US" w:eastAsia="en-US" w:bidi="en-US"/>
    </w:rPr>
  </w:style>
  <w:style w:type="paragraph" w:styleId="NurText">
    <w:name w:val="Plain Text"/>
    <w:basedOn w:val="Standard"/>
    <w:link w:val="NurTextZchn"/>
    <w:uiPriority w:val="99"/>
    <w:semiHidden/>
    <w:unhideWhenUsed/>
    <w:rsid w:val="00B77C1D"/>
    <w:rPr>
      <w:rFonts w:ascii="Consolas" w:eastAsia="Calibri" w:hAnsi="Consolas"/>
      <w:sz w:val="21"/>
      <w:szCs w:val="21"/>
      <w:lang w:val="x-none"/>
    </w:rPr>
  </w:style>
  <w:style w:type="character" w:customStyle="1" w:styleId="NurTextZchn">
    <w:name w:val="Nur Text Zchn"/>
    <w:link w:val="NurText"/>
    <w:uiPriority w:val="99"/>
    <w:semiHidden/>
    <w:rsid w:val="00B77C1D"/>
    <w:rPr>
      <w:rFonts w:ascii="Consolas" w:eastAsia="Calibri" w:hAnsi="Consolas" w:cs="Times New Roman"/>
      <w:sz w:val="21"/>
      <w:szCs w:val="21"/>
      <w:lang w:eastAsia="en-US"/>
    </w:rPr>
  </w:style>
  <w:style w:type="paragraph" w:styleId="berarbeitung">
    <w:name w:val="Revision"/>
    <w:hidden/>
    <w:uiPriority w:val="99"/>
    <w:semiHidden/>
    <w:rsid w:val="00E40C3D"/>
    <w:rPr>
      <w:sz w:val="22"/>
    </w:rPr>
  </w:style>
  <w:style w:type="character" w:styleId="BesuchterHyperlink">
    <w:name w:val="FollowedHyperlink"/>
    <w:basedOn w:val="Absatz-Standardschriftart"/>
    <w:uiPriority w:val="99"/>
    <w:semiHidden/>
    <w:unhideWhenUsed/>
    <w:rsid w:val="0019515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A6305"/>
    <w:rPr>
      <w:sz w:val="22"/>
    </w:rPr>
  </w:style>
  <w:style w:type="paragraph" w:styleId="berschrift1">
    <w:name w:val="heading 1"/>
    <w:basedOn w:val="Standard"/>
    <w:next w:val="Standard"/>
    <w:link w:val="berschrift1Zchn"/>
    <w:uiPriority w:val="9"/>
    <w:qFormat/>
    <w:rsid w:val="00956450"/>
    <w:pPr>
      <w:pBdr>
        <w:bottom w:val="thinThickSmallGap" w:sz="12" w:space="1" w:color="auto"/>
      </w:pBdr>
      <w:spacing w:before="400"/>
      <w:jc w:val="center"/>
      <w:outlineLvl w:val="0"/>
    </w:pPr>
    <w:rPr>
      <w:caps/>
      <w:spacing w:val="20"/>
      <w:sz w:val="28"/>
      <w:szCs w:val="28"/>
    </w:rPr>
  </w:style>
  <w:style w:type="paragraph" w:styleId="berschrift2">
    <w:name w:val="heading 2"/>
    <w:basedOn w:val="Standard"/>
    <w:next w:val="Standard"/>
    <w:link w:val="berschrift2Zchn"/>
    <w:uiPriority w:val="9"/>
    <w:unhideWhenUsed/>
    <w:qFormat/>
    <w:rsid w:val="00956450"/>
    <w:pPr>
      <w:pBdr>
        <w:bottom w:val="single" w:sz="4" w:space="1" w:color="auto"/>
      </w:pBdr>
      <w:spacing w:before="400"/>
      <w:jc w:val="center"/>
      <w:outlineLvl w:val="1"/>
    </w:pPr>
    <w:rPr>
      <w:caps/>
      <w:spacing w:val="15"/>
      <w:sz w:val="24"/>
      <w:szCs w:val="24"/>
    </w:rPr>
  </w:style>
  <w:style w:type="paragraph" w:styleId="berschrift3">
    <w:name w:val="heading 3"/>
    <w:basedOn w:val="Standard"/>
    <w:next w:val="Standard"/>
    <w:link w:val="berschrift3Zchn"/>
    <w:uiPriority w:val="9"/>
    <w:unhideWhenUsed/>
    <w:qFormat/>
    <w:rsid w:val="00956450"/>
    <w:pPr>
      <w:pBdr>
        <w:top w:val="dotted" w:sz="4" w:space="1" w:color="auto"/>
        <w:bottom w:val="dotted" w:sz="4" w:space="1" w:color="auto"/>
      </w:pBdr>
      <w:spacing w:before="300"/>
      <w:jc w:val="center"/>
      <w:outlineLvl w:val="2"/>
    </w:pPr>
    <w:rPr>
      <w:caps/>
      <w:sz w:val="24"/>
      <w:szCs w:val="24"/>
    </w:rPr>
  </w:style>
  <w:style w:type="paragraph" w:styleId="berschrift4">
    <w:name w:val="heading 4"/>
    <w:basedOn w:val="Standard"/>
    <w:next w:val="Standard"/>
    <w:link w:val="berschrift4Zchn"/>
    <w:uiPriority w:val="9"/>
    <w:unhideWhenUsed/>
    <w:qFormat/>
    <w:rsid w:val="00B667B6"/>
    <w:pPr>
      <w:pBdr>
        <w:bottom w:val="dotted" w:sz="4" w:space="1" w:color="943634"/>
      </w:pBdr>
      <w:spacing w:after="120"/>
      <w:jc w:val="center"/>
      <w:outlineLvl w:val="3"/>
    </w:pPr>
    <w:rPr>
      <w:caps/>
      <w:color w:val="622423"/>
      <w:spacing w:val="10"/>
      <w:sz w:val="20"/>
      <w:lang w:val="x-none" w:eastAsia="x-none"/>
    </w:rPr>
  </w:style>
  <w:style w:type="paragraph" w:styleId="berschrift5">
    <w:name w:val="heading 5"/>
    <w:basedOn w:val="Standard"/>
    <w:next w:val="Standard"/>
    <w:link w:val="berschrift5Zchn"/>
    <w:uiPriority w:val="9"/>
    <w:semiHidden/>
    <w:unhideWhenUsed/>
    <w:qFormat/>
    <w:rsid w:val="00B667B6"/>
    <w:pPr>
      <w:spacing w:before="320" w:after="120"/>
      <w:jc w:val="center"/>
      <w:outlineLvl w:val="4"/>
    </w:pPr>
    <w:rPr>
      <w:caps/>
      <w:color w:val="622423"/>
      <w:spacing w:val="10"/>
      <w:sz w:val="20"/>
      <w:lang w:val="x-none" w:eastAsia="x-none"/>
    </w:rPr>
  </w:style>
  <w:style w:type="paragraph" w:styleId="berschrift6">
    <w:name w:val="heading 6"/>
    <w:basedOn w:val="Standard"/>
    <w:next w:val="Standard"/>
    <w:link w:val="berschrift6Zchn"/>
    <w:uiPriority w:val="9"/>
    <w:semiHidden/>
    <w:unhideWhenUsed/>
    <w:qFormat/>
    <w:rsid w:val="00B667B6"/>
    <w:pPr>
      <w:spacing w:after="120"/>
      <w:jc w:val="center"/>
      <w:outlineLvl w:val="5"/>
    </w:pPr>
    <w:rPr>
      <w:caps/>
      <w:color w:val="943634"/>
      <w:spacing w:val="10"/>
      <w:sz w:val="20"/>
      <w:lang w:val="x-none" w:eastAsia="x-none"/>
    </w:rPr>
  </w:style>
  <w:style w:type="paragraph" w:styleId="berschrift7">
    <w:name w:val="heading 7"/>
    <w:basedOn w:val="Standard"/>
    <w:next w:val="Standard"/>
    <w:link w:val="berschrift7Zchn"/>
    <w:uiPriority w:val="9"/>
    <w:semiHidden/>
    <w:unhideWhenUsed/>
    <w:qFormat/>
    <w:rsid w:val="00B667B6"/>
    <w:pPr>
      <w:spacing w:after="120"/>
      <w:jc w:val="center"/>
      <w:outlineLvl w:val="6"/>
    </w:pPr>
    <w:rPr>
      <w:i/>
      <w:iCs/>
      <w:caps/>
      <w:color w:val="943634"/>
      <w:spacing w:val="10"/>
      <w:sz w:val="20"/>
      <w:lang w:val="x-none" w:eastAsia="x-none"/>
    </w:rPr>
  </w:style>
  <w:style w:type="paragraph" w:styleId="berschrift8">
    <w:name w:val="heading 8"/>
    <w:basedOn w:val="Standard"/>
    <w:next w:val="Standard"/>
    <w:link w:val="berschrift8Zchn"/>
    <w:uiPriority w:val="9"/>
    <w:semiHidden/>
    <w:unhideWhenUsed/>
    <w:qFormat/>
    <w:rsid w:val="00B667B6"/>
    <w:pPr>
      <w:spacing w:after="120"/>
      <w:jc w:val="center"/>
      <w:outlineLvl w:val="7"/>
    </w:pPr>
    <w:rPr>
      <w:caps/>
      <w:spacing w:val="10"/>
      <w:sz w:val="20"/>
      <w:lang w:val="x-none" w:eastAsia="x-none"/>
    </w:rPr>
  </w:style>
  <w:style w:type="paragraph" w:styleId="berschrift9">
    <w:name w:val="heading 9"/>
    <w:basedOn w:val="Standard"/>
    <w:next w:val="Standard"/>
    <w:link w:val="berschrift9Zchn"/>
    <w:uiPriority w:val="9"/>
    <w:semiHidden/>
    <w:unhideWhenUsed/>
    <w:qFormat/>
    <w:rsid w:val="00B667B6"/>
    <w:pPr>
      <w:spacing w:after="120"/>
      <w:jc w:val="center"/>
      <w:outlineLvl w:val="8"/>
    </w:pPr>
    <w:rPr>
      <w:i/>
      <w:iCs/>
      <w:caps/>
      <w:spacing w:val="10"/>
      <w:sz w:val="20"/>
      <w:lang w:val="x-none" w:eastAsia="x-non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Times New Roman" w:eastAsia="Calibri" w:hAnsi="Times New Roman" w:cs="Times New Roman"/>
    </w:rPr>
  </w:style>
  <w:style w:type="character" w:customStyle="1" w:styleId="WW8Num2z0">
    <w:name w:val="WW8Num2z0"/>
    <w:rPr>
      <w:rFonts w:ascii="Wingdings" w:hAnsi="Wingdings"/>
    </w:rPr>
  </w:style>
  <w:style w:type="character" w:customStyle="1" w:styleId="WW8Num3z0">
    <w:name w:val="WW8Num3z0"/>
    <w:rPr>
      <w:rFonts w:ascii="Wingdings" w:hAnsi="Wingdings"/>
    </w:rPr>
  </w:style>
  <w:style w:type="character" w:customStyle="1" w:styleId="WW8Num4z0">
    <w:name w:val="WW8Num4z0"/>
    <w:rPr>
      <w:rFonts w:ascii="Times New Roman" w:hAnsi="Times New Roman" w:cs="Times New Roman"/>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6z0">
    <w:name w:val="WW8Num6z0"/>
    <w:rPr>
      <w:rFonts w:ascii="Times New Roman" w:eastAsia="Calibri" w:hAnsi="Times New Roman" w:cs="Times New Roman"/>
    </w:rPr>
  </w:style>
  <w:style w:type="character" w:customStyle="1" w:styleId="WW8Num6z1">
    <w:name w:val="WW8Num6z1"/>
    <w:rPr>
      <w:rFonts w:ascii="Courier New" w:hAnsi="Courier New" w:cs="Courier New"/>
    </w:rPr>
  </w:style>
  <w:style w:type="character" w:customStyle="1" w:styleId="Absatz-Standardschriftart7">
    <w:name w:val="Absatz-Standardschriftart7"/>
  </w:style>
  <w:style w:type="character" w:customStyle="1" w:styleId="Absatz-Standardschriftart6">
    <w:name w:val="Absatz-Standardschriftart6"/>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Absatz-Standardschriftart5">
    <w:name w:val="Absatz-Standardschriftart5"/>
  </w:style>
  <w:style w:type="character" w:customStyle="1" w:styleId="WW-Absatz-Standardschriftart11">
    <w:name w:val="WW-Absatz-Standardschriftart11"/>
  </w:style>
  <w:style w:type="character" w:customStyle="1" w:styleId="Absatz-Standardschriftart4">
    <w:name w:val="Absatz-Standardschriftart4"/>
  </w:style>
  <w:style w:type="character" w:customStyle="1" w:styleId="WW-Absatz-Standardschriftart111">
    <w:name w:val="WW-Absatz-Standardschriftart111"/>
  </w:style>
  <w:style w:type="character" w:customStyle="1" w:styleId="Absatz-Standardschriftart3">
    <w:name w:val="Absatz-Standardschriftart3"/>
  </w:style>
  <w:style w:type="character" w:customStyle="1" w:styleId="Absatz-Standardschriftart2">
    <w:name w:val="Absatz-Standardschriftart2"/>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3z1">
    <w:name w:val="WW8Num3z1"/>
    <w:rPr>
      <w:rFonts w:ascii="Courier New" w:hAnsi="Courier New" w:cs="Courier New"/>
    </w:rPr>
  </w:style>
  <w:style w:type="character" w:customStyle="1" w:styleId="WW8Num3z3">
    <w:name w:val="WW8Num3z3"/>
    <w:rPr>
      <w:rFonts w:ascii="Symbol" w:hAnsi="Symbol"/>
    </w:rPr>
  </w:style>
  <w:style w:type="character" w:customStyle="1" w:styleId="WW8Num5z3">
    <w:name w:val="WW8Num5z3"/>
    <w:rPr>
      <w:rFonts w:ascii="Symbol" w:hAnsi="Symbol"/>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SprechblasentextZchn">
    <w:name w:val="Sprechblasentext Zchn"/>
    <w:rPr>
      <w:rFonts w:ascii="Tahoma" w:hAnsi="Tahoma" w:cs="Tahoma"/>
      <w:sz w:val="16"/>
      <w:szCs w:val="16"/>
    </w:rPr>
  </w:style>
  <w:style w:type="character" w:customStyle="1" w:styleId="Kommentarzeichen1">
    <w:name w:val="Kommentarzeichen1"/>
    <w:rPr>
      <w:sz w:val="16"/>
      <w:szCs w:val="16"/>
    </w:rPr>
  </w:style>
  <w:style w:type="character" w:customStyle="1" w:styleId="Bullets">
    <w:name w:val="Bullets"/>
    <w:rPr>
      <w:rFonts w:ascii="OpenSymbol" w:eastAsia="OpenSymbol" w:hAnsi="OpenSymbol" w:cs="OpenSymbol"/>
    </w:rPr>
  </w:style>
  <w:style w:type="character" w:styleId="IntensiveHervorhebung">
    <w:name w:val="Intense Emphasis"/>
    <w:uiPriority w:val="21"/>
    <w:qFormat/>
    <w:rsid w:val="00B667B6"/>
    <w:rPr>
      <w:i/>
      <w:iCs/>
      <w:caps/>
      <w:spacing w:val="10"/>
      <w:sz w:val="20"/>
      <w:szCs w:val="20"/>
    </w:rPr>
  </w:style>
  <w:style w:type="paragraph" w:customStyle="1" w:styleId="Heading">
    <w:name w:val="Heading"/>
    <w:basedOn w:val="Standard"/>
    <w:next w:val="Textkrper"/>
    <w:pPr>
      <w:keepNext/>
      <w:spacing w:before="240" w:after="120"/>
    </w:pPr>
    <w:rPr>
      <w:rFonts w:ascii="Arial" w:eastAsia="MS Mincho" w:hAnsi="Arial" w:cs="Tahoma"/>
      <w:sz w:val="28"/>
      <w:szCs w:val="28"/>
    </w:rPr>
  </w:style>
  <w:style w:type="paragraph" w:styleId="Textkrper">
    <w:name w:val="Body Text"/>
    <w:basedOn w:val="Standard"/>
    <w:pPr>
      <w:spacing w:after="120"/>
    </w:pPr>
  </w:style>
  <w:style w:type="paragraph" w:styleId="Liste">
    <w:name w:val="List"/>
    <w:basedOn w:val="Textkrper"/>
    <w:rPr>
      <w:rFonts w:cs="Tahoma"/>
    </w:rPr>
  </w:style>
  <w:style w:type="paragraph" w:customStyle="1" w:styleId="Caption1">
    <w:name w:val="Caption1"/>
    <w:basedOn w:val="Standard"/>
    <w:pPr>
      <w:suppressLineNumbers/>
      <w:spacing w:before="120" w:after="120"/>
    </w:pPr>
    <w:rPr>
      <w:rFonts w:cs="Tahoma"/>
      <w:i/>
      <w:iCs/>
      <w:sz w:val="24"/>
      <w:szCs w:val="24"/>
    </w:rPr>
  </w:style>
  <w:style w:type="paragraph" w:customStyle="1" w:styleId="Index">
    <w:name w:val="Index"/>
    <w:basedOn w:val="Standard"/>
    <w:pPr>
      <w:suppressLineNumbers/>
    </w:pPr>
    <w:rPr>
      <w:rFonts w:cs="Tahoma"/>
    </w:rPr>
  </w:style>
  <w:style w:type="paragraph" w:styleId="Listenabsatz">
    <w:name w:val="List Paragraph"/>
    <w:basedOn w:val="Standard"/>
    <w:uiPriority w:val="34"/>
    <w:qFormat/>
    <w:rsid w:val="00B667B6"/>
    <w:pPr>
      <w:ind w:left="720"/>
      <w:contextualSpacing/>
    </w:pPr>
  </w:style>
  <w:style w:type="paragraph" w:styleId="Sprechblasentext">
    <w:name w:val="Balloon Text"/>
    <w:basedOn w:val="Standard"/>
    <w:rPr>
      <w:rFonts w:ascii="Tahoma" w:hAnsi="Tahoma" w:cs="Tahoma"/>
      <w:sz w:val="16"/>
      <w:szCs w:val="16"/>
    </w:rPr>
  </w:style>
  <w:style w:type="paragraph" w:customStyle="1" w:styleId="Kommentartext1">
    <w:name w:val="Kommentartext1"/>
    <w:basedOn w:val="Standard"/>
    <w:rPr>
      <w:sz w:val="20"/>
    </w:rPr>
  </w:style>
  <w:style w:type="paragraph" w:styleId="Kommentarthema">
    <w:name w:val="annotation subject"/>
    <w:basedOn w:val="Kommentartext1"/>
    <w:next w:val="Kommentartext1"/>
    <w:rPr>
      <w:b/>
      <w:bCs/>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erschrift1Zchn">
    <w:name w:val="Überschrift 1 Zchn"/>
    <w:link w:val="berschrift1"/>
    <w:uiPriority w:val="9"/>
    <w:rsid w:val="00956450"/>
    <w:rPr>
      <w:caps/>
      <w:spacing w:val="20"/>
      <w:sz w:val="28"/>
      <w:szCs w:val="28"/>
      <w:lang w:val="en-US" w:eastAsia="en-US" w:bidi="en-US"/>
    </w:rPr>
  </w:style>
  <w:style w:type="paragraph" w:styleId="Titel">
    <w:name w:val="Title"/>
    <w:basedOn w:val="Standard"/>
    <w:next w:val="Standard"/>
    <w:link w:val="TitelZchn"/>
    <w:uiPriority w:val="10"/>
    <w:qFormat/>
    <w:rsid w:val="00956450"/>
    <w:pPr>
      <w:pBdr>
        <w:top w:val="dotted" w:sz="2" w:space="1" w:color="auto"/>
        <w:bottom w:val="dotted" w:sz="2" w:space="6" w:color="auto"/>
      </w:pBdr>
      <w:spacing w:before="500" w:after="300"/>
      <w:jc w:val="center"/>
    </w:pPr>
    <w:rPr>
      <w:caps/>
      <w:spacing w:val="50"/>
      <w:sz w:val="44"/>
      <w:szCs w:val="44"/>
    </w:rPr>
  </w:style>
  <w:style w:type="character" w:customStyle="1" w:styleId="TitelZchn">
    <w:name w:val="Titel Zchn"/>
    <w:link w:val="Titel"/>
    <w:uiPriority w:val="10"/>
    <w:rsid w:val="00956450"/>
    <w:rPr>
      <w:caps/>
      <w:spacing w:val="50"/>
      <w:sz w:val="44"/>
      <w:szCs w:val="44"/>
      <w:lang w:val="en-US" w:eastAsia="en-US" w:bidi="en-US"/>
    </w:rPr>
  </w:style>
  <w:style w:type="paragraph" w:styleId="Verzeichnis1">
    <w:name w:val="toc 1"/>
    <w:basedOn w:val="Standard"/>
    <w:next w:val="Standard"/>
    <w:autoRedefine/>
    <w:uiPriority w:val="39"/>
    <w:unhideWhenUsed/>
    <w:rsid w:val="00395194"/>
    <w:pPr>
      <w:tabs>
        <w:tab w:val="right" w:leader="dot" w:pos="9061"/>
      </w:tabs>
    </w:pPr>
    <w:rPr>
      <w:rFonts w:eastAsia="Calibri"/>
      <w:b/>
      <w:noProof/>
    </w:rPr>
  </w:style>
  <w:style w:type="paragraph" w:styleId="Untertitel">
    <w:name w:val="Subtitle"/>
    <w:basedOn w:val="Standard"/>
    <w:next w:val="Standard"/>
    <w:link w:val="UntertitelZchn"/>
    <w:uiPriority w:val="11"/>
    <w:qFormat/>
    <w:rsid w:val="00B667B6"/>
    <w:pPr>
      <w:spacing w:after="560"/>
      <w:jc w:val="center"/>
    </w:pPr>
    <w:rPr>
      <w:caps/>
      <w:spacing w:val="20"/>
      <w:sz w:val="18"/>
      <w:szCs w:val="18"/>
      <w:lang w:val="x-none" w:eastAsia="x-none"/>
    </w:rPr>
  </w:style>
  <w:style w:type="character" w:customStyle="1" w:styleId="UntertitelZchn">
    <w:name w:val="Untertitel Zchn"/>
    <w:link w:val="Untertitel"/>
    <w:uiPriority w:val="11"/>
    <w:rsid w:val="00B667B6"/>
    <w:rPr>
      <w:rFonts w:eastAsia="Times New Roman" w:cs="Times New Roman"/>
      <w:caps/>
      <w:spacing w:val="20"/>
      <w:sz w:val="18"/>
      <w:szCs w:val="18"/>
    </w:rPr>
  </w:style>
  <w:style w:type="character" w:customStyle="1" w:styleId="berschrift2Zchn">
    <w:name w:val="Überschrift 2 Zchn"/>
    <w:link w:val="berschrift2"/>
    <w:uiPriority w:val="9"/>
    <w:rsid w:val="00956450"/>
    <w:rPr>
      <w:caps/>
      <w:spacing w:val="15"/>
      <w:sz w:val="24"/>
      <w:szCs w:val="24"/>
      <w:lang w:val="en-US" w:eastAsia="en-US" w:bidi="en-US"/>
    </w:rPr>
  </w:style>
  <w:style w:type="character" w:customStyle="1" w:styleId="berschrift3Zchn">
    <w:name w:val="Überschrift 3 Zchn"/>
    <w:link w:val="berschrift3"/>
    <w:uiPriority w:val="9"/>
    <w:rsid w:val="00956450"/>
    <w:rPr>
      <w:caps/>
      <w:sz w:val="24"/>
      <w:szCs w:val="24"/>
      <w:lang w:val="en-US" w:eastAsia="en-US" w:bidi="en-US"/>
    </w:rPr>
  </w:style>
  <w:style w:type="character" w:customStyle="1" w:styleId="berschrift4Zchn">
    <w:name w:val="Überschrift 4 Zchn"/>
    <w:link w:val="berschrift4"/>
    <w:uiPriority w:val="9"/>
    <w:rsid w:val="00B667B6"/>
    <w:rPr>
      <w:rFonts w:eastAsia="Times New Roman" w:cs="Times New Roman"/>
      <w:caps/>
      <w:color w:val="622423"/>
      <w:spacing w:val="10"/>
    </w:rPr>
  </w:style>
  <w:style w:type="character" w:customStyle="1" w:styleId="berschrift5Zchn">
    <w:name w:val="Überschrift 5 Zchn"/>
    <w:link w:val="berschrift5"/>
    <w:uiPriority w:val="9"/>
    <w:semiHidden/>
    <w:rsid w:val="00B667B6"/>
    <w:rPr>
      <w:rFonts w:eastAsia="Times New Roman" w:cs="Times New Roman"/>
      <w:caps/>
      <w:color w:val="622423"/>
      <w:spacing w:val="10"/>
    </w:rPr>
  </w:style>
  <w:style w:type="character" w:customStyle="1" w:styleId="berschrift6Zchn">
    <w:name w:val="Überschrift 6 Zchn"/>
    <w:link w:val="berschrift6"/>
    <w:uiPriority w:val="9"/>
    <w:semiHidden/>
    <w:rsid w:val="00B667B6"/>
    <w:rPr>
      <w:rFonts w:eastAsia="Times New Roman" w:cs="Times New Roman"/>
      <w:caps/>
      <w:color w:val="943634"/>
      <w:spacing w:val="10"/>
    </w:rPr>
  </w:style>
  <w:style w:type="character" w:customStyle="1" w:styleId="berschrift7Zchn">
    <w:name w:val="Überschrift 7 Zchn"/>
    <w:link w:val="berschrift7"/>
    <w:uiPriority w:val="9"/>
    <w:semiHidden/>
    <w:rsid w:val="00B667B6"/>
    <w:rPr>
      <w:rFonts w:eastAsia="Times New Roman" w:cs="Times New Roman"/>
      <w:i/>
      <w:iCs/>
      <w:caps/>
      <w:color w:val="943634"/>
      <w:spacing w:val="10"/>
    </w:rPr>
  </w:style>
  <w:style w:type="character" w:customStyle="1" w:styleId="berschrift8Zchn">
    <w:name w:val="Überschrift 8 Zchn"/>
    <w:link w:val="berschrift8"/>
    <w:uiPriority w:val="9"/>
    <w:semiHidden/>
    <w:rsid w:val="00B667B6"/>
    <w:rPr>
      <w:rFonts w:eastAsia="Times New Roman" w:cs="Times New Roman"/>
      <w:caps/>
      <w:spacing w:val="10"/>
      <w:sz w:val="20"/>
      <w:szCs w:val="20"/>
    </w:rPr>
  </w:style>
  <w:style w:type="character" w:customStyle="1" w:styleId="berschrift9Zchn">
    <w:name w:val="Überschrift 9 Zchn"/>
    <w:link w:val="berschrift9"/>
    <w:uiPriority w:val="9"/>
    <w:semiHidden/>
    <w:rsid w:val="00B667B6"/>
    <w:rPr>
      <w:rFonts w:eastAsia="Times New Roman" w:cs="Times New Roman"/>
      <w:i/>
      <w:iCs/>
      <w:caps/>
      <w:spacing w:val="10"/>
      <w:sz w:val="20"/>
      <w:szCs w:val="20"/>
    </w:rPr>
  </w:style>
  <w:style w:type="character" w:styleId="Fett">
    <w:name w:val="Strong"/>
    <w:uiPriority w:val="22"/>
    <w:qFormat/>
    <w:rsid w:val="00B667B6"/>
    <w:rPr>
      <w:b/>
      <w:bCs/>
      <w:color w:val="943634"/>
      <w:spacing w:val="5"/>
    </w:rPr>
  </w:style>
  <w:style w:type="character" w:styleId="Hervorhebung">
    <w:name w:val="Emphasis"/>
    <w:uiPriority w:val="20"/>
    <w:qFormat/>
    <w:rsid w:val="00B667B6"/>
    <w:rPr>
      <w:caps/>
      <w:spacing w:val="5"/>
      <w:sz w:val="20"/>
      <w:szCs w:val="20"/>
    </w:rPr>
  </w:style>
  <w:style w:type="paragraph" w:styleId="KeinLeerraum">
    <w:name w:val="No Spacing"/>
    <w:basedOn w:val="Standard"/>
    <w:link w:val="KeinLeerraumZchn"/>
    <w:uiPriority w:val="1"/>
    <w:qFormat/>
    <w:rsid w:val="00B667B6"/>
  </w:style>
  <w:style w:type="paragraph" w:styleId="Zitat">
    <w:name w:val="Quote"/>
    <w:basedOn w:val="Standard"/>
    <w:next w:val="Standard"/>
    <w:link w:val="ZitatZchn"/>
    <w:uiPriority w:val="29"/>
    <w:qFormat/>
    <w:rsid w:val="00B667B6"/>
    <w:rPr>
      <w:i/>
      <w:iCs/>
      <w:sz w:val="20"/>
      <w:lang w:val="x-none" w:eastAsia="x-none"/>
    </w:rPr>
  </w:style>
  <w:style w:type="character" w:customStyle="1" w:styleId="ZitatZchn">
    <w:name w:val="Zitat Zchn"/>
    <w:link w:val="Zitat"/>
    <w:uiPriority w:val="29"/>
    <w:rsid w:val="00B667B6"/>
    <w:rPr>
      <w:rFonts w:eastAsia="Times New Roman" w:cs="Times New Roman"/>
      <w:i/>
      <w:iCs/>
    </w:rPr>
  </w:style>
  <w:style w:type="paragraph" w:styleId="IntensivesZitat">
    <w:name w:val="Intense Quote"/>
    <w:basedOn w:val="Standard"/>
    <w:next w:val="Standard"/>
    <w:link w:val="IntensivesZitatZchn"/>
    <w:uiPriority w:val="30"/>
    <w:qFormat/>
    <w:rsid w:val="00B667B6"/>
    <w:pPr>
      <w:pBdr>
        <w:top w:val="dotted" w:sz="2" w:space="10" w:color="632423"/>
        <w:bottom w:val="dotted" w:sz="2" w:space="4" w:color="632423"/>
      </w:pBdr>
      <w:spacing w:before="160" w:line="300" w:lineRule="auto"/>
      <w:ind w:left="1440" w:right="1440"/>
    </w:pPr>
    <w:rPr>
      <w:caps/>
      <w:color w:val="622423"/>
      <w:spacing w:val="5"/>
      <w:sz w:val="20"/>
      <w:lang w:val="x-none" w:eastAsia="x-none"/>
    </w:rPr>
  </w:style>
  <w:style w:type="character" w:customStyle="1" w:styleId="IntensivesZitatZchn">
    <w:name w:val="Intensives Zitat Zchn"/>
    <w:link w:val="IntensivesZitat"/>
    <w:uiPriority w:val="30"/>
    <w:rsid w:val="00B667B6"/>
    <w:rPr>
      <w:rFonts w:eastAsia="Times New Roman" w:cs="Times New Roman"/>
      <w:caps/>
      <w:color w:val="622423"/>
      <w:spacing w:val="5"/>
      <w:sz w:val="20"/>
      <w:szCs w:val="20"/>
    </w:rPr>
  </w:style>
  <w:style w:type="character" w:styleId="SchwacheHervorhebung">
    <w:name w:val="Subtle Emphasis"/>
    <w:uiPriority w:val="19"/>
    <w:qFormat/>
    <w:rsid w:val="00B667B6"/>
    <w:rPr>
      <w:i/>
      <w:iCs/>
    </w:rPr>
  </w:style>
  <w:style w:type="character" w:styleId="SchwacherVerweis">
    <w:name w:val="Subtle Reference"/>
    <w:uiPriority w:val="31"/>
    <w:qFormat/>
    <w:rsid w:val="00B667B6"/>
    <w:rPr>
      <w:rFonts w:ascii="Calibri" w:eastAsia="Times New Roman" w:hAnsi="Calibri" w:cs="Times New Roman"/>
      <w:i/>
      <w:iCs/>
      <w:color w:val="622423"/>
    </w:rPr>
  </w:style>
  <w:style w:type="character" w:styleId="IntensiverVerweis">
    <w:name w:val="Intense Reference"/>
    <w:uiPriority w:val="32"/>
    <w:qFormat/>
    <w:rsid w:val="00B667B6"/>
    <w:rPr>
      <w:rFonts w:ascii="Calibri" w:eastAsia="Times New Roman" w:hAnsi="Calibri" w:cs="Times New Roman"/>
      <w:b/>
      <w:bCs/>
      <w:i/>
      <w:iCs/>
      <w:color w:val="622423"/>
    </w:rPr>
  </w:style>
  <w:style w:type="character" w:styleId="Buchtitel">
    <w:name w:val="Book Title"/>
    <w:uiPriority w:val="33"/>
    <w:qFormat/>
    <w:rsid w:val="00B667B6"/>
    <w:rPr>
      <w:caps/>
      <w:color w:val="622423"/>
      <w:spacing w:val="5"/>
      <w:u w:color="622423"/>
    </w:rPr>
  </w:style>
  <w:style w:type="paragraph" w:styleId="Inhaltsverzeichnisberschrift">
    <w:name w:val="TOC Heading"/>
    <w:basedOn w:val="berschrift1"/>
    <w:next w:val="Standard"/>
    <w:uiPriority w:val="39"/>
    <w:unhideWhenUsed/>
    <w:qFormat/>
    <w:rsid w:val="00B667B6"/>
    <w:pPr>
      <w:outlineLvl w:val="9"/>
    </w:pPr>
  </w:style>
  <w:style w:type="paragraph" w:styleId="Beschriftung">
    <w:name w:val="caption"/>
    <w:basedOn w:val="Standard"/>
    <w:next w:val="Standard"/>
    <w:uiPriority w:val="35"/>
    <w:semiHidden/>
    <w:unhideWhenUsed/>
    <w:qFormat/>
    <w:rsid w:val="00B667B6"/>
    <w:rPr>
      <w:caps/>
      <w:spacing w:val="10"/>
      <w:sz w:val="18"/>
      <w:szCs w:val="18"/>
    </w:rPr>
  </w:style>
  <w:style w:type="character" w:customStyle="1" w:styleId="KeinLeerraumZchn">
    <w:name w:val="Kein Leerraum Zchn"/>
    <w:basedOn w:val="Absatz-Standardschriftart"/>
    <w:link w:val="KeinLeerraum"/>
    <w:uiPriority w:val="1"/>
    <w:rsid w:val="00B667B6"/>
  </w:style>
  <w:style w:type="character" w:styleId="Kommentarzeichen">
    <w:name w:val="annotation reference"/>
    <w:uiPriority w:val="99"/>
    <w:semiHidden/>
    <w:unhideWhenUsed/>
    <w:rsid w:val="00033FC4"/>
    <w:rPr>
      <w:sz w:val="16"/>
      <w:szCs w:val="16"/>
    </w:rPr>
  </w:style>
  <w:style w:type="paragraph" w:styleId="Kommentartext">
    <w:name w:val="annotation text"/>
    <w:basedOn w:val="Standard"/>
    <w:link w:val="KommentartextZchn"/>
    <w:uiPriority w:val="99"/>
    <w:semiHidden/>
    <w:unhideWhenUsed/>
    <w:rsid w:val="00033FC4"/>
    <w:rPr>
      <w:sz w:val="20"/>
      <w:lang w:val="x-none" w:eastAsia="x-none"/>
    </w:rPr>
  </w:style>
  <w:style w:type="character" w:customStyle="1" w:styleId="KommentartextZchn">
    <w:name w:val="Kommentartext Zchn"/>
    <w:link w:val="Kommentartext"/>
    <w:uiPriority w:val="99"/>
    <w:semiHidden/>
    <w:rsid w:val="00033FC4"/>
    <w:rPr>
      <w:sz w:val="20"/>
      <w:szCs w:val="20"/>
    </w:rPr>
  </w:style>
  <w:style w:type="table" w:styleId="Tabellenraster">
    <w:name w:val="Table Grid"/>
    <w:basedOn w:val="NormaleTabelle"/>
    <w:uiPriority w:val="59"/>
    <w:rsid w:val="000E25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A61732"/>
    <w:pPr>
      <w:ind w:left="220"/>
    </w:pPr>
  </w:style>
  <w:style w:type="paragraph" w:styleId="Verzeichnis3">
    <w:name w:val="toc 3"/>
    <w:basedOn w:val="Standard"/>
    <w:next w:val="Standard"/>
    <w:autoRedefine/>
    <w:uiPriority w:val="39"/>
    <w:unhideWhenUsed/>
    <w:rsid w:val="00A61732"/>
    <w:pPr>
      <w:ind w:left="440"/>
    </w:pPr>
  </w:style>
  <w:style w:type="paragraph" w:customStyle="1" w:styleId="ExplBox">
    <w:name w:val="ExplBox"/>
    <w:basedOn w:val="Standard"/>
    <w:link w:val="ExplBoxZchn"/>
    <w:qFormat/>
    <w:rsid w:val="004541B9"/>
    <w:rPr>
      <w:sz w:val="20"/>
    </w:rPr>
  </w:style>
  <w:style w:type="paragraph" w:styleId="Kopfzeile">
    <w:name w:val="header"/>
    <w:basedOn w:val="Standard"/>
    <w:link w:val="KopfzeileZchn"/>
    <w:uiPriority w:val="99"/>
    <w:unhideWhenUsed/>
    <w:rsid w:val="00B77C1D"/>
    <w:pPr>
      <w:tabs>
        <w:tab w:val="center" w:pos="4536"/>
        <w:tab w:val="right" w:pos="9072"/>
      </w:tabs>
    </w:pPr>
  </w:style>
  <w:style w:type="character" w:customStyle="1" w:styleId="ExplBoxZchn">
    <w:name w:val="ExplBox Zchn"/>
    <w:link w:val="ExplBox"/>
    <w:rsid w:val="004541B9"/>
    <w:rPr>
      <w:lang w:val="en-US" w:eastAsia="en-US" w:bidi="en-US"/>
    </w:rPr>
  </w:style>
  <w:style w:type="character" w:customStyle="1" w:styleId="KopfzeileZchn">
    <w:name w:val="Kopfzeile Zchn"/>
    <w:link w:val="Kopfzeile"/>
    <w:uiPriority w:val="99"/>
    <w:rsid w:val="00B77C1D"/>
    <w:rPr>
      <w:sz w:val="22"/>
      <w:szCs w:val="22"/>
      <w:lang w:val="en-US" w:eastAsia="en-US" w:bidi="en-US"/>
    </w:rPr>
  </w:style>
  <w:style w:type="paragraph" w:styleId="Fuzeile">
    <w:name w:val="footer"/>
    <w:basedOn w:val="Standard"/>
    <w:link w:val="FuzeileZchn"/>
    <w:uiPriority w:val="99"/>
    <w:unhideWhenUsed/>
    <w:rsid w:val="00B77C1D"/>
    <w:pPr>
      <w:tabs>
        <w:tab w:val="center" w:pos="4536"/>
        <w:tab w:val="right" w:pos="9072"/>
      </w:tabs>
    </w:pPr>
  </w:style>
  <w:style w:type="character" w:customStyle="1" w:styleId="FuzeileZchn">
    <w:name w:val="Fußzeile Zchn"/>
    <w:link w:val="Fuzeile"/>
    <w:uiPriority w:val="99"/>
    <w:rsid w:val="00B77C1D"/>
    <w:rPr>
      <w:sz w:val="22"/>
      <w:szCs w:val="22"/>
      <w:lang w:val="en-US" w:eastAsia="en-US" w:bidi="en-US"/>
    </w:rPr>
  </w:style>
  <w:style w:type="paragraph" w:styleId="NurText">
    <w:name w:val="Plain Text"/>
    <w:basedOn w:val="Standard"/>
    <w:link w:val="NurTextZchn"/>
    <w:uiPriority w:val="99"/>
    <w:semiHidden/>
    <w:unhideWhenUsed/>
    <w:rsid w:val="00B77C1D"/>
    <w:rPr>
      <w:rFonts w:ascii="Consolas" w:eastAsia="Calibri" w:hAnsi="Consolas"/>
      <w:sz w:val="21"/>
      <w:szCs w:val="21"/>
      <w:lang w:val="x-none"/>
    </w:rPr>
  </w:style>
  <w:style w:type="character" w:customStyle="1" w:styleId="NurTextZchn">
    <w:name w:val="Nur Text Zchn"/>
    <w:link w:val="NurText"/>
    <w:uiPriority w:val="99"/>
    <w:semiHidden/>
    <w:rsid w:val="00B77C1D"/>
    <w:rPr>
      <w:rFonts w:ascii="Consolas" w:eastAsia="Calibri" w:hAnsi="Consolas" w:cs="Times New Roman"/>
      <w:sz w:val="21"/>
      <w:szCs w:val="21"/>
      <w:lang w:eastAsia="en-US"/>
    </w:rPr>
  </w:style>
  <w:style w:type="paragraph" w:styleId="berarbeitung">
    <w:name w:val="Revision"/>
    <w:hidden/>
    <w:uiPriority w:val="99"/>
    <w:semiHidden/>
    <w:rsid w:val="00E40C3D"/>
    <w:rPr>
      <w:sz w:val="22"/>
    </w:rPr>
  </w:style>
  <w:style w:type="character" w:styleId="BesuchterHyperlink">
    <w:name w:val="FollowedHyperlink"/>
    <w:basedOn w:val="Absatz-Standardschriftart"/>
    <w:uiPriority w:val="99"/>
    <w:semiHidden/>
    <w:unhideWhenUsed/>
    <w:rsid w:val="001951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3221">
      <w:bodyDiv w:val="1"/>
      <w:marLeft w:val="0"/>
      <w:marRight w:val="0"/>
      <w:marTop w:val="0"/>
      <w:marBottom w:val="0"/>
      <w:divBdr>
        <w:top w:val="none" w:sz="0" w:space="0" w:color="auto"/>
        <w:left w:val="none" w:sz="0" w:space="0" w:color="auto"/>
        <w:bottom w:val="none" w:sz="0" w:space="0" w:color="auto"/>
        <w:right w:val="none" w:sz="0" w:space="0" w:color="auto"/>
      </w:divBdr>
    </w:div>
    <w:div w:id="680009027">
      <w:bodyDiv w:val="1"/>
      <w:marLeft w:val="0"/>
      <w:marRight w:val="0"/>
      <w:marTop w:val="0"/>
      <w:marBottom w:val="0"/>
      <w:divBdr>
        <w:top w:val="none" w:sz="0" w:space="0" w:color="auto"/>
        <w:left w:val="none" w:sz="0" w:space="0" w:color="auto"/>
        <w:bottom w:val="none" w:sz="0" w:space="0" w:color="auto"/>
        <w:right w:val="none" w:sz="0" w:space="0" w:color="auto"/>
      </w:divBdr>
    </w:div>
    <w:div w:id="1772168417">
      <w:bodyDiv w:val="1"/>
      <w:marLeft w:val="0"/>
      <w:marRight w:val="0"/>
      <w:marTop w:val="0"/>
      <w:marBottom w:val="0"/>
      <w:divBdr>
        <w:top w:val="none" w:sz="0" w:space="0" w:color="auto"/>
        <w:left w:val="none" w:sz="0" w:space="0" w:color="auto"/>
        <w:bottom w:val="none" w:sz="0" w:space="0" w:color="auto"/>
        <w:right w:val="none" w:sz="0" w:space="0" w:color="auto"/>
      </w:divBdr>
    </w:div>
    <w:div w:id="197035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r\AppData\Roaming\Microsoft\Templates\KNIME.org.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9A8F2-4B5C-47F1-BA1F-22C48F4FB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KNIME.org.dotx</Template>
  <TotalTime>0</TotalTime>
  <Pages>9</Pages>
  <Words>1737</Words>
  <Characters>9901</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KNIME Server Installation and Quickstart Guide</vt:lpstr>
      <vt:lpstr>KNIME Server Installation and Quickstart Guide</vt:lpstr>
    </vt:vector>
  </TitlesOfParts>
  <Company>KNIME.com GmbH</Company>
  <LinksUpToDate>false</LinksUpToDate>
  <CharactersWithSpaces>11615</CharactersWithSpaces>
  <SharedDoc>false</SharedDoc>
  <HLinks>
    <vt:vector size="414" baseType="variant">
      <vt:variant>
        <vt:i4>5242962</vt:i4>
      </vt:variant>
      <vt:variant>
        <vt:i4>408</vt:i4>
      </vt:variant>
      <vt:variant>
        <vt:i4>0</vt:i4>
      </vt:variant>
      <vt:variant>
        <vt:i4>5</vt:i4>
      </vt:variant>
      <vt:variant>
        <vt:lpwstr>http://www.knime.com/soap</vt:lpwstr>
      </vt:variant>
      <vt:variant>
        <vt:lpwstr/>
      </vt:variant>
      <vt:variant>
        <vt:i4>3801205</vt:i4>
      </vt:variant>
      <vt:variant>
        <vt:i4>405</vt:i4>
      </vt:variant>
      <vt:variant>
        <vt:i4>0</vt:i4>
      </vt:variant>
      <vt:variant>
        <vt:i4>5</vt:i4>
      </vt:variant>
      <vt:variant>
        <vt:lpwstr>http://javamail.kenai.com/nonav/javadocs/index.html</vt:lpwstr>
      </vt:variant>
      <vt:variant>
        <vt:lpwstr/>
      </vt:variant>
      <vt:variant>
        <vt:i4>1572926</vt:i4>
      </vt:variant>
      <vt:variant>
        <vt:i4>398</vt:i4>
      </vt:variant>
      <vt:variant>
        <vt:i4>0</vt:i4>
      </vt:variant>
      <vt:variant>
        <vt:i4>5</vt:i4>
      </vt:variant>
      <vt:variant>
        <vt:lpwstr/>
      </vt:variant>
      <vt:variant>
        <vt:lpwstr>_Toc298856183</vt:lpwstr>
      </vt:variant>
      <vt:variant>
        <vt:i4>1572926</vt:i4>
      </vt:variant>
      <vt:variant>
        <vt:i4>392</vt:i4>
      </vt:variant>
      <vt:variant>
        <vt:i4>0</vt:i4>
      </vt:variant>
      <vt:variant>
        <vt:i4>5</vt:i4>
      </vt:variant>
      <vt:variant>
        <vt:lpwstr/>
      </vt:variant>
      <vt:variant>
        <vt:lpwstr>_Toc298856182</vt:lpwstr>
      </vt:variant>
      <vt:variant>
        <vt:i4>1572926</vt:i4>
      </vt:variant>
      <vt:variant>
        <vt:i4>386</vt:i4>
      </vt:variant>
      <vt:variant>
        <vt:i4>0</vt:i4>
      </vt:variant>
      <vt:variant>
        <vt:i4>5</vt:i4>
      </vt:variant>
      <vt:variant>
        <vt:lpwstr/>
      </vt:variant>
      <vt:variant>
        <vt:lpwstr>_Toc298856181</vt:lpwstr>
      </vt:variant>
      <vt:variant>
        <vt:i4>1572926</vt:i4>
      </vt:variant>
      <vt:variant>
        <vt:i4>380</vt:i4>
      </vt:variant>
      <vt:variant>
        <vt:i4>0</vt:i4>
      </vt:variant>
      <vt:variant>
        <vt:i4>5</vt:i4>
      </vt:variant>
      <vt:variant>
        <vt:lpwstr/>
      </vt:variant>
      <vt:variant>
        <vt:lpwstr>_Toc298856180</vt:lpwstr>
      </vt:variant>
      <vt:variant>
        <vt:i4>1507390</vt:i4>
      </vt:variant>
      <vt:variant>
        <vt:i4>374</vt:i4>
      </vt:variant>
      <vt:variant>
        <vt:i4>0</vt:i4>
      </vt:variant>
      <vt:variant>
        <vt:i4>5</vt:i4>
      </vt:variant>
      <vt:variant>
        <vt:lpwstr/>
      </vt:variant>
      <vt:variant>
        <vt:lpwstr>_Toc298856179</vt:lpwstr>
      </vt:variant>
      <vt:variant>
        <vt:i4>1507390</vt:i4>
      </vt:variant>
      <vt:variant>
        <vt:i4>368</vt:i4>
      </vt:variant>
      <vt:variant>
        <vt:i4>0</vt:i4>
      </vt:variant>
      <vt:variant>
        <vt:i4>5</vt:i4>
      </vt:variant>
      <vt:variant>
        <vt:lpwstr/>
      </vt:variant>
      <vt:variant>
        <vt:lpwstr>_Toc298856178</vt:lpwstr>
      </vt:variant>
      <vt:variant>
        <vt:i4>1507390</vt:i4>
      </vt:variant>
      <vt:variant>
        <vt:i4>362</vt:i4>
      </vt:variant>
      <vt:variant>
        <vt:i4>0</vt:i4>
      </vt:variant>
      <vt:variant>
        <vt:i4>5</vt:i4>
      </vt:variant>
      <vt:variant>
        <vt:lpwstr/>
      </vt:variant>
      <vt:variant>
        <vt:lpwstr>_Toc298856177</vt:lpwstr>
      </vt:variant>
      <vt:variant>
        <vt:i4>1507390</vt:i4>
      </vt:variant>
      <vt:variant>
        <vt:i4>356</vt:i4>
      </vt:variant>
      <vt:variant>
        <vt:i4>0</vt:i4>
      </vt:variant>
      <vt:variant>
        <vt:i4>5</vt:i4>
      </vt:variant>
      <vt:variant>
        <vt:lpwstr/>
      </vt:variant>
      <vt:variant>
        <vt:lpwstr>_Toc298856176</vt:lpwstr>
      </vt:variant>
      <vt:variant>
        <vt:i4>1507390</vt:i4>
      </vt:variant>
      <vt:variant>
        <vt:i4>350</vt:i4>
      </vt:variant>
      <vt:variant>
        <vt:i4>0</vt:i4>
      </vt:variant>
      <vt:variant>
        <vt:i4>5</vt:i4>
      </vt:variant>
      <vt:variant>
        <vt:lpwstr/>
      </vt:variant>
      <vt:variant>
        <vt:lpwstr>_Toc298856175</vt:lpwstr>
      </vt:variant>
      <vt:variant>
        <vt:i4>1507390</vt:i4>
      </vt:variant>
      <vt:variant>
        <vt:i4>344</vt:i4>
      </vt:variant>
      <vt:variant>
        <vt:i4>0</vt:i4>
      </vt:variant>
      <vt:variant>
        <vt:i4>5</vt:i4>
      </vt:variant>
      <vt:variant>
        <vt:lpwstr/>
      </vt:variant>
      <vt:variant>
        <vt:lpwstr>_Toc298856174</vt:lpwstr>
      </vt:variant>
      <vt:variant>
        <vt:i4>1507390</vt:i4>
      </vt:variant>
      <vt:variant>
        <vt:i4>338</vt:i4>
      </vt:variant>
      <vt:variant>
        <vt:i4>0</vt:i4>
      </vt:variant>
      <vt:variant>
        <vt:i4>5</vt:i4>
      </vt:variant>
      <vt:variant>
        <vt:lpwstr/>
      </vt:variant>
      <vt:variant>
        <vt:lpwstr>_Toc298856173</vt:lpwstr>
      </vt:variant>
      <vt:variant>
        <vt:i4>1507390</vt:i4>
      </vt:variant>
      <vt:variant>
        <vt:i4>332</vt:i4>
      </vt:variant>
      <vt:variant>
        <vt:i4>0</vt:i4>
      </vt:variant>
      <vt:variant>
        <vt:i4>5</vt:i4>
      </vt:variant>
      <vt:variant>
        <vt:lpwstr/>
      </vt:variant>
      <vt:variant>
        <vt:lpwstr>_Toc298856172</vt:lpwstr>
      </vt:variant>
      <vt:variant>
        <vt:i4>1507390</vt:i4>
      </vt:variant>
      <vt:variant>
        <vt:i4>326</vt:i4>
      </vt:variant>
      <vt:variant>
        <vt:i4>0</vt:i4>
      </vt:variant>
      <vt:variant>
        <vt:i4>5</vt:i4>
      </vt:variant>
      <vt:variant>
        <vt:lpwstr/>
      </vt:variant>
      <vt:variant>
        <vt:lpwstr>_Toc298856171</vt:lpwstr>
      </vt:variant>
      <vt:variant>
        <vt:i4>1507390</vt:i4>
      </vt:variant>
      <vt:variant>
        <vt:i4>320</vt:i4>
      </vt:variant>
      <vt:variant>
        <vt:i4>0</vt:i4>
      </vt:variant>
      <vt:variant>
        <vt:i4>5</vt:i4>
      </vt:variant>
      <vt:variant>
        <vt:lpwstr/>
      </vt:variant>
      <vt:variant>
        <vt:lpwstr>_Toc298856170</vt:lpwstr>
      </vt:variant>
      <vt:variant>
        <vt:i4>1441854</vt:i4>
      </vt:variant>
      <vt:variant>
        <vt:i4>314</vt:i4>
      </vt:variant>
      <vt:variant>
        <vt:i4>0</vt:i4>
      </vt:variant>
      <vt:variant>
        <vt:i4>5</vt:i4>
      </vt:variant>
      <vt:variant>
        <vt:lpwstr/>
      </vt:variant>
      <vt:variant>
        <vt:lpwstr>_Toc298856169</vt:lpwstr>
      </vt:variant>
      <vt:variant>
        <vt:i4>1441854</vt:i4>
      </vt:variant>
      <vt:variant>
        <vt:i4>308</vt:i4>
      </vt:variant>
      <vt:variant>
        <vt:i4>0</vt:i4>
      </vt:variant>
      <vt:variant>
        <vt:i4>5</vt:i4>
      </vt:variant>
      <vt:variant>
        <vt:lpwstr/>
      </vt:variant>
      <vt:variant>
        <vt:lpwstr>_Toc298856168</vt:lpwstr>
      </vt:variant>
      <vt:variant>
        <vt:i4>1441854</vt:i4>
      </vt:variant>
      <vt:variant>
        <vt:i4>302</vt:i4>
      </vt:variant>
      <vt:variant>
        <vt:i4>0</vt:i4>
      </vt:variant>
      <vt:variant>
        <vt:i4>5</vt:i4>
      </vt:variant>
      <vt:variant>
        <vt:lpwstr/>
      </vt:variant>
      <vt:variant>
        <vt:lpwstr>_Toc298856167</vt:lpwstr>
      </vt:variant>
      <vt:variant>
        <vt:i4>1441854</vt:i4>
      </vt:variant>
      <vt:variant>
        <vt:i4>296</vt:i4>
      </vt:variant>
      <vt:variant>
        <vt:i4>0</vt:i4>
      </vt:variant>
      <vt:variant>
        <vt:i4>5</vt:i4>
      </vt:variant>
      <vt:variant>
        <vt:lpwstr/>
      </vt:variant>
      <vt:variant>
        <vt:lpwstr>_Toc298856166</vt:lpwstr>
      </vt:variant>
      <vt:variant>
        <vt:i4>1441854</vt:i4>
      </vt:variant>
      <vt:variant>
        <vt:i4>290</vt:i4>
      </vt:variant>
      <vt:variant>
        <vt:i4>0</vt:i4>
      </vt:variant>
      <vt:variant>
        <vt:i4>5</vt:i4>
      </vt:variant>
      <vt:variant>
        <vt:lpwstr/>
      </vt:variant>
      <vt:variant>
        <vt:lpwstr>_Toc298856165</vt:lpwstr>
      </vt:variant>
      <vt:variant>
        <vt:i4>1441854</vt:i4>
      </vt:variant>
      <vt:variant>
        <vt:i4>284</vt:i4>
      </vt:variant>
      <vt:variant>
        <vt:i4>0</vt:i4>
      </vt:variant>
      <vt:variant>
        <vt:i4>5</vt:i4>
      </vt:variant>
      <vt:variant>
        <vt:lpwstr/>
      </vt:variant>
      <vt:variant>
        <vt:lpwstr>_Toc298856164</vt:lpwstr>
      </vt:variant>
      <vt:variant>
        <vt:i4>1441854</vt:i4>
      </vt:variant>
      <vt:variant>
        <vt:i4>278</vt:i4>
      </vt:variant>
      <vt:variant>
        <vt:i4>0</vt:i4>
      </vt:variant>
      <vt:variant>
        <vt:i4>5</vt:i4>
      </vt:variant>
      <vt:variant>
        <vt:lpwstr/>
      </vt:variant>
      <vt:variant>
        <vt:lpwstr>_Toc298856163</vt:lpwstr>
      </vt:variant>
      <vt:variant>
        <vt:i4>1441854</vt:i4>
      </vt:variant>
      <vt:variant>
        <vt:i4>272</vt:i4>
      </vt:variant>
      <vt:variant>
        <vt:i4>0</vt:i4>
      </vt:variant>
      <vt:variant>
        <vt:i4>5</vt:i4>
      </vt:variant>
      <vt:variant>
        <vt:lpwstr/>
      </vt:variant>
      <vt:variant>
        <vt:lpwstr>_Toc298856162</vt:lpwstr>
      </vt:variant>
      <vt:variant>
        <vt:i4>1441854</vt:i4>
      </vt:variant>
      <vt:variant>
        <vt:i4>266</vt:i4>
      </vt:variant>
      <vt:variant>
        <vt:i4>0</vt:i4>
      </vt:variant>
      <vt:variant>
        <vt:i4>5</vt:i4>
      </vt:variant>
      <vt:variant>
        <vt:lpwstr/>
      </vt:variant>
      <vt:variant>
        <vt:lpwstr>_Toc298856161</vt:lpwstr>
      </vt:variant>
      <vt:variant>
        <vt:i4>1441854</vt:i4>
      </vt:variant>
      <vt:variant>
        <vt:i4>260</vt:i4>
      </vt:variant>
      <vt:variant>
        <vt:i4>0</vt:i4>
      </vt:variant>
      <vt:variant>
        <vt:i4>5</vt:i4>
      </vt:variant>
      <vt:variant>
        <vt:lpwstr/>
      </vt:variant>
      <vt:variant>
        <vt:lpwstr>_Toc298856160</vt:lpwstr>
      </vt:variant>
      <vt:variant>
        <vt:i4>1376318</vt:i4>
      </vt:variant>
      <vt:variant>
        <vt:i4>254</vt:i4>
      </vt:variant>
      <vt:variant>
        <vt:i4>0</vt:i4>
      </vt:variant>
      <vt:variant>
        <vt:i4>5</vt:i4>
      </vt:variant>
      <vt:variant>
        <vt:lpwstr/>
      </vt:variant>
      <vt:variant>
        <vt:lpwstr>_Toc298856159</vt:lpwstr>
      </vt:variant>
      <vt:variant>
        <vt:i4>1376318</vt:i4>
      </vt:variant>
      <vt:variant>
        <vt:i4>248</vt:i4>
      </vt:variant>
      <vt:variant>
        <vt:i4>0</vt:i4>
      </vt:variant>
      <vt:variant>
        <vt:i4>5</vt:i4>
      </vt:variant>
      <vt:variant>
        <vt:lpwstr/>
      </vt:variant>
      <vt:variant>
        <vt:lpwstr>_Toc298856158</vt:lpwstr>
      </vt:variant>
      <vt:variant>
        <vt:i4>1376318</vt:i4>
      </vt:variant>
      <vt:variant>
        <vt:i4>242</vt:i4>
      </vt:variant>
      <vt:variant>
        <vt:i4>0</vt:i4>
      </vt:variant>
      <vt:variant>
        <vt:i4>5</vt:i4>
      </vt:variant>
      <vt:variant>
        <vt:lpwstr/>
      </vt:variant>
      <vt:variant>
        <vt:lpwstr>_Toc298856157</vt:lpwstr>
      </vt:variant>
      <vt:variant>
        <vt:i4>1376318</vt:i4>
      </vt:variant>
      <vt:variant>
        <vt:i4>236</vt:i4>
      </vt:variant>
      <vt:variant>
        <vt:i4>0</vt:i4>
      </vt:variant>
      <vt:variant>
        <vt:i4>5</vt:i4>
      </vt:variant>
      <vt:variant>
        <vt:lpwstr/>
      </vt:variant>
      <vt:variant>
        <vt:lpwstr>_Toc298856156</vt:lpwstr>
      </vt:variant>
      <vt:variant>
        <vt:i4>1376318</vt:i4>
      </vt:variant>
      <vt:variant>
        <vt:i4>230</vt:i4>
      </vt:variant>
      <vt:variant>
        <vt:i4>0</vt:i4>
      </vt:variant>
      <vt:variant>
        <vt:i4>5</vt:i4>
      </vt:variant>
      <vt:variant>
        <vt:lpwstr/>
      </vt:variant>
      <vt:variant>
        <vt:lpwstr>_Toc298856155</vt:lpwstr>
      </vt:variant>
      <vt:variant>
        <vt:i4>1376318</vt:i4>
      </vt:variant>
      <vt:variant>
        <vt:i4>224</vt:i4>
      </vt:variant>
      <vt:variant>
        <vt:i4>0</vt:i4>
      </vt:variant>
      <vt:variant>
        <vt:i4>5</vt:i4>
      </vt:variant>
      <vt:variant>
        <vt:lpwstr/>
      </vt:variant>
      <vt:variant>
        <vt:lpwstr>_Toc298856154</vt:lpwstr>
      </vt:variant>
      <vt:variant>
        <vt:i4>1376318</vt:i4>
      </vt:variant>
      <vt:variant>
        <vt:i4>218</vt:i4>
      </vt:variant>
      <vt:variant>
        <vt:i4>0</vt:i4>
      </vt:variant>
      <vt:variant>
        <vt:i4>5</vt:i4>
      </vt:variant>
      <vt:variant>
        <vt:lpwstr/>
      </vt:variant>
      <vt:variant>
        <vt:lpwstr>_Toc298856153</vt:lpwstr>
      </vt:variant>
      <vt:variant>
        <vt:i4>1376318</vt:i4>
      </vt:variant>
      <vt:variant>
        <vt:i4>212</vt:i4>
      </vt:variant>
      <vt:variant>
        <vt:i4>0</vt:i4>
      </vt:variant>
      <vt:variant>
        <vt:i4>5</vt:i4>
      </vt:variant>
      <vt:variant>
        <vt:lpwstr/>
      </vt:variant>
      <vt:variant>
        <vt:lpwstr>_Toc298856152</vt:lpwstr>
      </vt:variant>
      <vt:variant>
        <vt:i4>1376318</vt:i4>
      </vt:variant>
      <vt:variant>
        <vt:i4>206</vt:i4>
      </vt:variant>
      <vt:variant>
        <vt:i4>0</vt:i4>
      </vt:variant>
      <vt:variant>
        <vt:i4>5</vt:i4>
      </vt:variant>
      <vt:variant>
        <vt:lpwstr/>
      </vt:variant>
      <vt:variant>
        <vt:lpwstr>_Toc298856151</vt:lpwstr>
      </vt:variant>
      <vt:variant>
        <vt:i4>1376318</vt:i4>
      </vt:variant>
      <vt:variant>
        <vt:i4>200</vt:i4>
      </vt:variant>
      <vt:variant>
        <vt:i4>0</vt:i4>
      </vt:variant>
      <vt:variant>
        <vt:i4>5</vt:i4>
      </vt:variant>
      <vt:variant>
        <vt:lpwstr/>
      </vt:variant>
      <vt:variant>
        <vt:lpwstr>_Toc298856150</vt:lpwstr>
      </vt:variant>
      <vt:variant>
        <vt:i4>1310782</vt:i4>
      </vt:variant>
      <vt:variant>
        <vt:i4>194</vt:i4>
      </vt:variant>
      <vt:variant>
        <vt:i4>0</vt:i4>
      </vt:variant>
      <vt:variant>
        <vt:i4>5</vt:i4>
      </vt:variant>
      <vt:variant>
        <vt:lpwstr/>
      </vt:variant>
      <vt:variant>
        <vt:lpwstr>_Toc298856149</vt:lpwstr>
      </vt:variant>
      <vt:variant>
        <vt:i4>1310782</vt:i4>
      </vt:variant>
      <vt:variant>
        <vt:i4>188</vt:i4>
      </vt:variant>
      <vt:variant>
        <vt:i4>0</vt:i4>
      </vt:variant>
      <vt:variant>
        <vt:i4>5</vt:i4>
      </vt:variant>
      <vt:variant>
        <vt:lpwstr/>
      </vt:variant>
      <vt:variant>
        <vt:lpwstr>_Toc298856148</vt:lpwstr>
      </vt:variant>
      <vt:variant>
        <vt:i4>1310782</vt:i4>
      </vt:variant>
      <vt:variant>
        <vt:i4>182</vt:i4>
      </vt:variant>
      <vt:variant>
        <vt:i4>0</vt:i4>
      </vt:variant>
      <vt:variant>
        <vt:i4>5</vt:i4>
      </vt:variant>
      <vt:variant>
        <vt:lpwstr/>
      </vt:variant>
      <vt:variant>
        <vt:lpwstr>_Toc298856147</vt:lpwstr>
      </vt:variant>
      <vt:variant>
        <vt:i4>1310782</vt:i4>
      </vt:variant>
      <vt:variant>
        <vt:i4>176</vt:i4>
      </vt:variant>
      <vt:variant>
        <vt:i4>0</vt:i4>
      </vt:variant>
      <vt:variant>
        <vt:i4>5</vt:i4>
      </vt:variant>
      <vt:variant>
        <vt:lpwstr/>
      </vt:variant>
      <vt:variant>
        <vt:lpwstr>_Toc298856146</vt:lpwstr>
      </vt:variant>
      <vt:variant>
        <vt:i4>1310782</vt:i4>
      </vt:variant>
      <vt:variant>
        <vt:i4>170</vt:i4>
      </vt:variant>
      <vt:variant>
        <vt:i4>0</vt:i4>
      </vt:variant>
      <vt:variant>
        <vt:i4>5</vt:i4>
      </vt:variant>
      <vt:variant>
        <vt:lpwstr/>
      </vt:variant>
      <vt:variant>
        <vt:lpwstr>_Toc298856145</vt:lpwstr>
      </vt:variant>
      <vt:variant>
        <vt:i4>1310782</vt:i4>
      </vt:variant>
      <vt:variant>
        <vt:i4>164</vt:i4>
      </vt:variant>
      <vt:variant>
        <vt:i4>0</vt:i4>
      </vt:variant>
      <vt:variant>
        <vt:i4>5</vt:i4>
      </vt:variant>
      <vt:variant>
        <vt:lpwstr/>
      </vt:variant>
      <vt:variant>
        <vt:lpwstr>_Toc298856144</vt:lpwstr>
      </vt:variant>
      <vt:variant>
        <vt:i4>1310782</vt:i4>
      </vt:variant>
      <vt:variant>
        <vt:i4>158</vt:i4>
      </vt:variant>
      <vt:variant>
        <vt:i4>0</vt:i4>
      </vt:variant>
      <vt:variant>
        <vt:i4>5</vt:i4>
      </vt:variant>
      <vt:variant>
        <vt:lpwstr/>
      </vt:variant>
      <vt:variant>
        <vt:lpwstr>_Toc298856143</vt:lpwstr>
      </vt:variant>
      <vt:variant>
        <vt:i4>1310782</vt:i4>
      </vt:variant>
      <vt:variant>
        <vt:i4>152</vt:i4>
      </vt:variant>
      <vt:variant>
        <vt:i4>0</vt:i4>
      </vt:variant>
      <vt:variant>
        <vt:i4>5</vt:i4>
      </vt:variant>
      <vt:variant>
        <vt:lpwstr/>
      </vt:variant>
      <vt:variant>
        <vt:lpwstr>_Toc298856142</vt:lpwstr>
      </vt:variant>
      <vt:variant>
        <vt:i4>1310782</vt:i4>
      </vt:variant>
      <vt:variant>
        <vt:i4>146</vt:i4>
      </vt:variant>
      <vt:variant>
        <vt:i4>0</vt:i4>
      </vt:variant>
      <vt:variant>
        <vt:i4>5</vt:i4>
      </vt:variant>
      <vt:variant>
        <vt:lpwstr/>
      </vt:variant>
      <vt:variant>
        <vt:lpwstr>_Toc298856141</vt:lpwstr>
      </vt:variant>
      <vt:variant>
        <vt:i4>1310782</vt:i4>
      </vt:variant>
      <vt:variant>
        <vt:i4>140</vt:i4>
      </vt:variant>
      <vt:variant>
        <vt:i4>0</vt:i4>
      </vt:variant>
      <vt:variant>
        <vt:i4>5</vt:i4>
      </vt:variant>
      <vt:variant>
        <vt:lpwstr/>
      </vt:variant>
      <vt:variant>
        <vt:lpwstr>_Toc298856140</vt:lpwstr>
      </vt:variant>
      <vt:variant>
        <vt:i4>1245246</vt:i4>
      </vt:variant>
      <vt:variant>
        <vt:i4>134</vt:i4>
      </vt:variant>
      <vt:variant>
        <vt:i4>0</vt:i4>
      </vt:variant>
      <vt:variant>
        <vt:i4>5</vt:i4>
      </vt:variant>
      <vt:variant>
        <vt:lpwstr/>
      </vt:variant>
      <vt:variant>
        <vt:lpwstr>_Toc298856139</vt:lpwstr>
      </vt:variant>
      <vt:variant>
        <vt:i4>1245246</vt:i4>
      </vt:variant>
      <vt:variant>
        <vt:i4>128</vt:i4>
      </vt:variant>
      <vt:variant>
        <vt:i4>0</vt:i4>
      </vt:variant>
      <vt:variant>
        <vt:i4>5</vt:i4>
      </vt:variant>
      <vt:variant>
        <vt:lpwstr/>
      </vt:variant>
      <vt:variant>
        <vt:lpwstr>_Toc298856138</vt:lpwstr>
      </vt:variant>
      <vt:variant>
        <vt:i4>1245246</vt:i4>
      </vt:variant>
      <vt:variant>
        <vt:i4>122</vt:i4>
      </vt:variant>
      <vt:variant>
        <vt:i4>0</vt:i4>
      </vt:variant>
      <vt:variant>
        <vt:i4>5</vt:i4>
      </vt:variant>
      <vt:variant>
        <vt:lpwstr/>
      </vt:variant>
      <vt:variant>
        <vt:lpwstr>_Toc298856137</vt:lpwstr>
      </vt:variant>
      <vt:variant>
        <vt:i4>1245246</vt:i4>
      </vt:variant>
      <vt:variant>
        <vt:i4>116</vt:i4>
      </vt:variant>
      <vt:variant>
        <vt:i4>0</vt:i4>
      </vt:variant>
      <vt:variant>
        <vt:i4>5</vt:i4>
      </vt:variant>
      <vt:variant>
        <vt:lpwstr/>
      </vt:variant>
      <vt:variant>
        <vt:lpwstr>_Toc298856136</vt:lpwstr>
      </vt:variant>
      <vt:variant>
        <vt:i4>1245246</vt:i4>
      </vt:variant>
      <vt:variant>
        <vt:i4>110</vt:i4>
      </vt:variant>
      <vt:variant>
        <vt:i4>0</vt:i4>
      </vt:variant>
      <vt:variant>
        <vt:i4>5</vt:i4>
      </vt:variant>
      <vt:variant>
        <vt:lpwstr/>
      </vt:variant>
      <vt:variant>
        <vt:lpwstr>_Toc298856135</vt:lpwstr>
      </vt:variant>
      <vt:variant>
        <vt:i4>1245246</vt:i4>
      </vt:variant>
      <vt:variant>
        <vt:i4>104</vt:i4>
      </vt:variant>
      <vt:variant>
        <vt:i4>0</vt:i4>
      </vt:variant>
      <vt:variant>
        <vt:i4>5</vt:i4>
      </vt:variant>
      <vt:variant>
        <vt:lpwstr/>
      </vt:variant>
      <vt:variant>
        <vt:lpwstr>_Toc298856134</vt:lpwstr>
      </vt:variant>
      <vt:variant>
        <vt:i4>1245246</vt:i4>
      </vt:variant>
      <vt:variant>
        <vt:i4>98</vt:i4>
      </vt:variant>
      <vt:variant>
        <vt:i4>0</vt:i4>
      </vt:variant>
      <vt:variant>
        <vt:i4>5</vt:i4>
      </vt:variant>
      <vt:variant>
        <vt:lpwstr/>
      </vt:variant>
      <vt:variant>
        <vt:lpwstr>_Toc298856133</vt:lpwstr>
      </vt:variant>
      <vt:variant>
        <vt:i4>1245246</vt:i4>
      </vt:variant>
      <vt:variant>
        <vt:i4>92</vt:i4>
      </vt:variant>
      <vt:variant>
        <vt:i4>0</vt:i4>
      </vt:variant>
      <vt:variant>
        <vt:i4>5</vt:i4>
      </vt:variant>
      <vt:variant>
        <vt:lpwstr/>
      </vt:variant>
      <vt:variant>
        <vt:lpwstr>_Toc298856132</vt:lpwstr>
      </vt:variant>
      <vt:variant>
        <vt:i4>1245246</vt:i4>
      </vt:variant>
      <vt:variant>
        <vt:i4>86</vt:i4>
      </vt:variant>
      <vt:variant>
        <vt:i4>0</vt:i4>
      </vt:variant>
      <vt:variant>
        <vt:i4>5</vt:i4>
      </vt:variant>
      <vt:variant>
        <vt:lpwstr/>
      </vt:variant>
      <vt:variant>
        <vt:lpwstr>_Toc298856131</vt:lpwstr>
      </vt:variant>
      <vt:variant>
        <vt:i4>1245246</vt:i4>
      </vt:variant>
      <vt:variant>
        <vt:i4>80</vt:i4>
      </vt:variant>
      <vt:variant>
        <vt:i4>0</vt:i4>
      </vt:variant>
      <vt:variant>
        <vt:i4>5</vt:i4>
      </vt:variant>
      <vt:variant>
        <vt:lpwstr/>
      </vt:variant>
      <vt:variant>
        <vt:lpwstr>_Toc298856130</vt:lpwstr>
      </vt:variant>
      <vt:variant>
        <vt:i4>1179710</vt:i4>
      </vt:variant>
      <vt:variant>
        <vt:i4>74</vt:i4>
      </vt:variant>
      <vt:variant>
        <vt:i4>0</vt:i4>
      </vt:variant>
      <vt:variant>
        <vt:i4>5</vt:i4>
      </vt:variant>
      <vt:variant>
        <vt:lpwstr/>
      </vt:variant>
      <vt:variant>
        <vt:lpwstr>_Toc298856129</vt:lpwstr>
      </vt:variant>
      <vt:variant>
        <vt:i4>1179710</vt:i4>
      </vt:variant>
      <vt:variant>
        <vt:i4>68</vt:i4>
      </vt:variant>
      <vt:variant>
        <vt:i4>0</vt:i4>
      </vt:variant>
      <vt:variant>
        <vt:i4>5</vt:i4>
      </vt:variant>
      <vt:variant>
        <vt:lpwstr/>
      </vt:variant>
      <vt:variant>
        <vt:lpwstr>_Toc298856128</vt:lpwstr>
      </vt:variant>
      <vt:variant>
        <vt:i4>1179710</vt:i4>
      </vt:variant>
      <vt:variant>
        <vt:i4>62</vt:i4>
      </vt:variant>
      <vt:variant>
        <vt:i4>0</vt:i4>
      </vt:variant>
      <vt:variant>
        <vt:i4>5</vt:i4>
      </vt:variant>
      <vt:variant>
        <vt:lpwstr/>
      </vt:variant>
      <vt:variant>
        <vt:lpwstr>_Toc298856127</vt:lpwstr>
      </vt:variant>
      <vt:variant>
        <vt:i4>1179710</vt:i4>
      </vt:variant>
      <vt:variant>
        <vt:i4>56</vt:i4>
      </vt:variant>
      <vt:variant>
        <vt:i4>0</vt:i4>
      </vt:variant>
      <vt:variant>
        <vt:i4>5</vt:i4>
      </vt:variant>
      <vt:variant>
        <vt:lpwstr/>
      </vt:variant>
      <vt:variant>
        <vt:lpwstr>_Toc298856126</vt:lpwstr>
      </vt:variant>
      <vt:variant>
        <vt:i4>1179710</vt:i4>
      </vt:variant>
      <vt:variant>
        <vt:i4>50</vt:i4>
      </vt:variant>
      <vt:variant>
        <vt:i4>0</vt:i4>
      </vt:variant>
      <vt:variant>
        <vt:i4>5</vt:i4>
      </vt:variant>
      <vt:variant>
        <vt:lpwstr/>
      </vt:variant>
      <vt:variant>
        <vt:lpwstr>_Toc298856125</vt:lpwstr>
      </vt:variant>
      <vt:variant>
        <vt:i4>1179710</vt:i4>
      </vt:variant>
      <vt:variant>
        <vt:i4>44</vt:i4>
      </vt:variant>
      <vt:variant>
        <vt:i4>0</vt:i4>
      </vt:variant>
      <vt:variant>
        <vt:i4>5</vt:i4>
      </vt:variant>
      <vt:variant>
        <vt:lpwstr/>
      </vt:variant>
      <vt:variant>
        <vt:lpwstr>_Toc298856124</vt:lpwstr>
      </vt:variant>
      <vt:variant>
        <vt:i4>1179710</vt:i4>
      </vt:variant>
      <vt:variant>
        <vt:i4>38</vt:i4>
      </vt:variant>
      <vt:variant>
        <vt:i4>0</vt:i4>
      </vt:variant>
      <vt:variant>
        <vt:i4>5</vt:i4>
      </vt:variant>
      <vt:variant>
        <vt:lpwstr/>
      </vt:variant>
      <vt:variant>
        <vt:lpwstr>_Toc298856123</vt:lpwstr>
      </vt:variant>
      <vt:variant>
        <vt:i4>1179710</vt:i4>
      </vt:variant>
      <vt:variant>
        <vt:i4>32</vt:i4>
      </vt:variant>
      <vt:variant>
        <vt:i4>0</vt:i4>
      </vt:variant>
      <vt:variant>
        <vt:i4>5</vt:i4>
      </vt:variant>
      <vt:variant>
        <vt:lpwstr/>
      </vt:variant>
      <vt:variant>
        <vt:lpwstr>_Toc298856122</vt:lpwstr>
      </vt:variant>
      <vt:variant>
        <vt:i4>1179710</vt:i4>
      </vt:variant>
      <vt:variant>
        <vt:i4>26</vt:i4>
      </vt:variant>
      <vt:variant>
        <vt:i4>0</vt:i4>
      </vt:variant>
      <vt:variant>
        <vt:i4>5</vt:i4>
      </vt:variant>
      <vt:variant>
        <vt:lpwstr/>
      </vt:variant>
      <vt:variant>
        <vt:lpwstr>_Toc298856121</vt:lpwstr>
      </vt:variant>
      <vt:variant>
        <vt:i4>1179710</vt:i4>
      </vt:variant>
      <vt:variant>
        <vt:i4>20</vt:i4>
      </vt:variant>
      <vt:variant>
        <vt:i4>0</vt:i4>
      </vt:variant>
      <vt:variant>
        <vt:i4>5</vt:i4>
      </vt:variant>
      <vt:variant>
        <vt:lpwstr/>
      </vt:variant>
      <vt:variant>
        <vt:lpwstr>_Toc298856120</vt:lpwstr>
      </vt:variant>
      <vt:variant>
        <vt:i4>1114174</vt:i4>
      </vt:variant>
      <vt:variant>
        <vt:i4>14</vt:i4>
      </vt:variant>
      <vt:variant>
        <vt:i4>0</vt:i4>
      </vt:variant>
      <vt:variant>
        <vt:i4>5</vt:i4>
      </vt:variant>
      <vt:variant>
        <vt:lpwstr/>
      </vt:variant>
      <vt:variant>
        <vt:lpwstr>_Toc298856119</vt:lpwstr>
      </vt:variant>
      <vt:variant>
        <vt:i4>1114174</vt:i4>
      </vt:variant>
      <vt:variant>
        <vt:i4>8</vt:i4>
      </vt:variant>
      <vt:variant>
        <vt:i4>0</vt:i4>
      </vt:variant>
      <vt:variant>
        <vt:i4>5</vt:i4>
      </vt:variant>
      <vt:variant>
        <vt:lpwstr/>
      </vt:variant>
      <vt:variant>
        <vt:lpwstr>_Toc298856118</vt:lpwstr>
      </vt:variant>
      <vt:variant>
        <vt:i4>1114174</vt:i4>
      </vt:variant>
      <vt:variant>
        <vt:i4>2</vt:i4>
      </vt:variant>
      <vt:variant>
        <vt:i4>0</vt:i4>
      </vt:variant>
      <vt:variant>
        <vt:i4>5</vt:i4>
      </vt:variant>
      <vt:variant>
        <vt:lpwstr/>
      </vt:variant>
      <vt:variant>
        <vt:lpwstr>_Toc298856117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KNIME Server Installation and Quickstart Guide</dc:title>
  <dc:creator>Thorsten Meinl</dc:creator>
  <cp:lastModifiedBy>Thorsten Meinl</cp:lastModifiedBy>
  <cp:revision>46</cp:revision>
  <cp:lastPrinted>2012-05-02T12:46:00Z</cp:lastPrinted>
  <dcterms:created xsi:type="dcterms:W3CDTF">2012-05-02T11:26:00Z</dcterms:created>
  <dcterms:modified xsi:type="dcterms:W3CDTF">2012-05-02T12:47:00Z</dcterms:modified>
</cp:coreProperties>
</file>